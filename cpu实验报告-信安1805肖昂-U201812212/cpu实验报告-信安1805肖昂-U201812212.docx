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398010"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" stroked="f">
                <v:fill r:id="rId12"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9D1BF"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45059BAD" w:rsidR="00CF7691" w:rsidRPr="00394576" w:rsidRDefault="00CF7691"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CF7691" w:rsidRDefault="00CF7691">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Fy+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iEUxcvsCAACaBgAADgAAAAAAAAAAAAAAAAAuAgAAZHJzL2Uyb0RvYy54bWxQSwECLQAUAAYA&#10;CAAAACEAU/c0/94AAAALAQAADwAAAAAAAAAAAAAAAABVBQAAZHJzL2Rvd25yZXYueG1sUEsFBgAA&#10;AAAEAAQA8wAAAGAGAAAAAA==&#10;" filled="f" stroked="f">
                <v:fill opacity="52428f"/>
                <v:textbox inset="28.8pt,14.4pt,14.4pt,14.4pt">
                  <w:txbxContent>
                    <w:p w14:paraId="64BC22CE" w14:textId="45059BAD" w:rsidR="00CF7691" w:rsidRPr="00394576" w:rsidRDefault="00CF7691"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CF7691" w:rsidRDefault="00CF7691">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CF7691" w:rsidRPr="002C2482" w:rsidRDefault="00CF769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CF7691" w:rsidRPr="002C2482" w:rsidRDefault="00CF769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3BA3670B" w:rsidR="000C5960" w:rsidRDefault="00FD6422">
            <w:pPr>
              <w:jc w:val="center"/>
              <w:rPr>
                <w:rFonts w:ascii="宋体" w:hAnsi="宋体"/>
                <w:sz w:val="28"/>
              </w:rPr>
            </w:pPr>
            <w:r>
              <w:rPr>
                <w:rFonts w:ascii="宋体" w:hAnsi="宋体" w:hint="eastAsia"/>
                <w:sz w:val="28"/>
              </w:rPr>
              <w:t>信息安全</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12B39C57" w:rsidR="000C5960" w:rsidRDefault="0039700A">
            <w:pPr>
              <w:jc w:val="center"/>
              <w:rPr>
                <w:rFonts w:ascii="宋体" w:hAnsi="宋体"/>
                <w:sz w:val="28"/>
              </w:rPr>
            </w:pPr>
            <w:r>
              <w:rPr>
                <w:rFonts w:ascii="宋体" w:hAnsi="宋体" w:hint="eastAsia"/>
                <w:sz w:val="28"/>
              </w:rPr>
              <w:t>信安1805</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05E38C65" w:rsidR="000C5960" w:rsidRDefault="000C5960">
            <w:pPr>
              <w:jc w:val="center"/>
              <w:rPr>
                <w:rFonts w:ascii="宋体" w:hAnsi="宋体"/>
                <w:sz w:val="28"/>
              </w:rPr>
            </w:pPr>
            <w:r>
              <w:rPr>
                <w:rFonts w:ascii="宋体" w:hAnsi="宋体" w:hint="eastAsia"/>
                <w:sz w:val="28"/>
              </w:rPr>
              <w:t>U20</w:t>
            </w:r>
            <w:r w:rsidR="00ED0705">
              <w:rPr>
                <w:rFonts w:ascii="宋体" w:hAnsi="宋体" w:hint="eastAsia"/>
                <w:sz w:val="28"/>
              </w:rPr>
              <w:t>1</w:t>
            </w:r>
            <w:r w:rsidR="0039700A">
              <w:rPr>
                <w:rFonts w:ascii="宋体" w:hAnsi="宋体" w:hint="eastAsia"/>
                <w:sz w:val="28"/>
              </w:rPr>
              <w:t>812212</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24BC9D87" w:rsidR="000C5960" w:rsidRDefault="0039700A">
            <w:pPr>
              <w:jc w:val="center"/>
              <w:rPr>
                <w:rFonts w:ascii="宋体" w:hAnsi="宋体"/>
                <w:sz w:val="28"/>
              </w:rPr>
            </w:pPr>
            <w:proofErr w:type="gramStart"/>
            <w:r>
              <w:rPr>
                <w:rFonts w:ascii="宋体" w:hAnsi="宋体" w:hint="eastAsia"/>
                <w:sz w:val="28"/>
              </w:rPr>
              <w:t>肖昂</w:t>
            </w:r>
            <w:proofErr w:type="gramEnd"/>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5606A10E" w:rsidR="000C5960" w:rsidRDefault="0039700A">
            <w:pPr>
              <w:jc w:val="center"/>
              <w:rPr>
                <w:rFonts w:ascii="宋体" w:hAnsi="宋体"/>
                <w:sz w:val="28"/>
              </w:rPr>
            </w:pPr>
            <w:r>
              <w:rPr>
                <w:rFonts w:ascii="宋体" w:hAnsi="宋体" w:hint="eastAsia"/>
                <w:sz w:val="28"/>
              </w:rPr>
              <w:t>17307149589</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47B51FE2" w:rsidR="000C5960" w:rsidRDefault="002D61AC">
            <w:pPr>
              <w:jc w:val="center"/>
              <w:rPr>
                <w:rFonts w:ascii="宋体" w:hAnsi="宋体"/>
                <w:sz w:val="28"/>
              </w:rPr>
            </w:pPr>
            <w:hyperlink r:id="rId15" w:history="1">
              <w:r w:rsidR="0039700A">
                <w:rPr>
                  <w:rStyle w:val="af"/>
                  <w:rFonts w:ascii="宋体" w:hAnsi="宋体" w:hint="eastAsia"/>
                  <w:sz w:val="28"/>
                </w:rPr>
                <w:t>2388399761</w:t>
              </w:r>
              <w:r w:rsidR="005850BD" w:rsidRPr="005B15BE">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674B83CC" w:rsidR="000C5960" w:rsidRDefault="000C5960" w:rsidP="002C2482">
            <w:pPr>
              <w:jc w:val="center"/>
              <w:rPr>
                <w:rFonts w:ascii="宋体" w:hAnsi="宋体"/>
                <w:sz w:val="28"/>
              </w:rPr>
            </w:pPr>
            <w:r>
              <w:rPr>
                <w:rFonts w:ascii="宋体" w:hAnsi="宋体" w:hint="eastAsia"/>
                <w:sz w:val="28"/>
              </w:rPr>
              <w:t>20</w:t>
            </w:r>
            <w:r w:rsidR="0039700A">
              <w:rPr>
                <w:rFonts w:ascii="宋体" w:hAnsi="宋体" w:hint="eastAsia"/>
                <w:sz w:val="28"/>
              </w:rPr>
              <w:t>20</w:t>
            </w:r>
            <w:r>
              <w:rPr>
                <w:rFonts w:ascii="宋体" w:hAnsi="宋体" w:hint="eastAsia"/>
                <w:sz w:val="28"/>
              </w:rPr>
              <w:t>-</w:t>
            </w:r>
            <w:r w:rsidR="0039700A">
              <w:rPr>
                <w:rFonts w:ascii="宋体" w:hAnsi="宋体" w:hint="eastAsia"/>
                <w:sz w:val="28"/>
              </w:rPr>
              <w:t>6</w:t>
            </w:r>
            <w:r>
              <w:rPr>
                <w:rFonts w:ascii="宋体" w:hAnsi="宋体" w:hint="eastAsia"/>
                <w:sz w:val="28"/>
              </w:rPr>
              <w:t>-</w:t>
            </w:r>
            <w:r w:rsidR="0039700A">
              <w:rPr>
                <w:rFonts w:ascii="宋体" w:hAnsi="宋体" w:hint="eastAsia"/>
                <w:sz w:val="28"/>
              </w:rPr>
              <w:t>11</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6"/>
          <w:headerReference w:type="first" r:id="rId17"/>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18E58B80" w14:textId="096FC0E8" w:rsidR="008D5CDA" w:rsidRDefault="000C5960">
      <w:pPr>
        <w:pStyle w:val="TOC1"/>
        <w:rPr>
          <w:rFonts w:asciiTheme="minorHAnsi" w:eastAsiaTheme="minorEastAsia" w:hAnsiTheme="minorHAnsi" w:cstheme="minorBidi"/>
          <w:b w:val="0"/>
          <w:bCs w:val="0"/>
          <w:sz w:val="21"/>
          <w:szCs w:val="22"/>
        </w:rPr>
      </w:pPr>
      <w:r w:rsidRPr="00ED0705">
        <w:fldChar w:fldCharType="begin"/>
      </w:r>
      <w:r w:rsidRPr="00ED0705">
        <w:instrText xml:space="preserve"> TOC \o "1-2" \h \z \u </w:instrText>
      </w:r>
      <w:r w:rsidRPr="00ED0705">
        <w:fldChar w:fldCharType="separate"/>
      </w:r>
      <w:hyperlink w:anchor="_Toc42871565" w:history="1">
        <w:r w:rsidR="008D5CDA" w:rsidRPr="001E4936">
          <w:rPr>
            <w:rStyle w:val="af"/>
          </w:rPr>
          <w:t>1</w:t>
        </w:r>
        <w:r w:rsidR="008D5CDA">
          <w:rPr>
            <w:rFonts w:asciiTheme="minorHAnsi" w:eastAsiaTheme="minorEastAsia" w:hAnsiTheme="minorHAnsi" w:cstheme="minorBidi"/>
            <w:b w:val="0"/>
            <w:bCs w:val="0"/>
            <w:sz w:val="21"/>
            <w:szCs w:val="22"/>
          </w:rPr>
          <w:tab/>
        </w:r>
        <w:r w:rsidR="008D5CDA" w:rsidRPr="001E4936">
          <w:rPr>
            <w:rStyle w:val="af"/>
          </w:rPr>
          <w:t>CPU</w:t>
        </w:r>
        <w:r w:rsidR="008D5CDA" w:rsidRPr="001E4936">
          <w:rPr>
            <w:rStyle w:val="af"/>
          </w:rPr>
          <w:t>设计实验</w:t>
        </w:r>
        <w:r w:rsidR="008D5CDA">
          <w:rPr>
            <w:webHidden/>
          </w:rPr>
          <w:tab/>
        </w:r>
        <w:r w:rsidR="008D5CDA">
          <w:rPr>
            <w:webHidden/>
          </w:rPr>
          <w:fldChar w:fldCharType="begin"/>
        </w:r>
        <w:r w:rsidR="008D5CDA">
          <w:rPr>
            <w:webHidden/>
          </w:rPr>
          <w:instrText xml:space="preserve"> PAGEREF _Toc42871565 \h </w:instrText>
        </w:r>
        <w:r w:rsidR="008D5CDA">
          <w:rPr>
            <w:webHidden/>
          </w:rPr>
        </w:r>
        <w:r w:rsidR="008D5CDA">
          <w:rPr>
            <w:webHidden/>
          </w:rPr>
          <w:fldChar w:fldCharType="separate"/>
        </w:r>
        <w:r w:rsidR="008D5CDA">
          <w:rPr>
            <w:webHidden/>
          </w:rPr>
          <w:t>2</w:t>
        </w:r>
        <w:r w:rsidR="008D5CDA">
          <w:rPr>
            <w:webHidden/>
          </w:rPr>
          <w:fldChar w:fldCharType="end"/>
        </w:r>
      </w:hyperlink>
    </w:p>
    <w:p w14:paraId="39255AD5" w14:textId="1030984E" w:rsidR="008D5CDA" w:rsidRDefault="002D61AC">
      <w:pPr>
        <w:pStyle w:val="TOC2"/>
        <w:rPr>
          <w:rFonts w:asciiTheme="minorHAnsi" w:eastAsiaTheme="minorEastAsia" w:hAnsiTheme="minorHAnsi" w:cstheme="minorBidi"/>
          <w:noProof/>
          <w:sz w:val="21"/>
          <w:szCs w:val="22"/>
        </w:rPr>
      </w:pPr>
      <w:hyperlink w:anchor="_Toc42871566" w:history="1">
        <w:r w:rsidR="008D5CDA" w:rsidRPr="001E4936">
          <w:rPr>
            <w:rStyle w:val="af"/>
            <w:noProof/>
          </w:rPr>
          <w:t>1.1</w:t>
        </w:r>
        <w:r w:rsidR="008D5CDA">
          <w:rPr>
            <w:rFonts w:asciiTheme="minorHAnsi" w:eastAsiaTheme="minorEastAsia" w:hAnsiTheme="minorHAnsi" w:cstheme="minorBidi"/>
            <w:noProof/>
            <w:sz w:val="21"/>
            <w:szCs w:val="22"/>
          </w:rPr>
          <w:tab/>
        </w:r>
        <w:r w:rsidR="008D5CDA" w:rsidRPr="001E4936">
          <w:rPr>
            <w:rStyle w:val="af"/>
            <w:noProof/>
          </w:rPr>
          <w:t>设计要求</w:t>
        </w:r>
        <w:r w:rsidR="008D5CDA">
          <w:rPr>
            <w:noProof/>
            <w:webHidden/>
          </w:rPr>
          <w:tab/>
        </w:r>
        <w:r w:rsidR="008D5CDA">
          <w:rPr>
            <w:noProof/>
            <w:webHidden/>
          </w:rPr>
          <w:fldChar w:fldCharType="begin"/>
        </w:r>
        <w:r w:rsidR="008D5CDA">
          <w:rPr>
            <w:noProof/>
            <w:webHidden/>
          </w:rPr>
          <w:instrText xml:space="preserve"> PAGEREF _Toc42871566 \h </w:instrText>
        </w:r>
        <w:r w:rsidR="008D5CDA">
          <w:rPr>
            <w:noProof/>
            <w:webHidden/>
          </w:rPr>
        </w:r>
        <w:r w:rsidR="008D5CDA">
          <w:rPr>
            <w:noProof/>
            <w:webHidden/>
          </w:rPr>
          <w:fldChar w:fldCharType="separate"/>
        </w:r>
        <w:r w:rsidR="008D5CDA">
          <w:rPr>
            <w:noProof/>
            <w:webHidden/>
          </w:rPr>
          <w:t>2</w:t>
        </w:r>
        <w:r w:rsidR="008D5CDA">
          <w:rPr>
            <w:noProof/>
            <w:webHidden/>
          </w:rPr>
          <w:fldChar w:fldCharType="end"/>
        </w:r>
      </w:hyperlink>
    </w:p>
    <w:p w14:paraId="691A7318" w14:textId="0D3B5964" w:rsidR="008D5CDA" w:rsidRDefault="002D61AC">
      <w:pPr>
        <w:pStyle w:val="TOC2"/>
        <w:rPr>
          <w:rFonts w:asciiTheme="minorHAnsi" w:eastAsiaTheme="minorEastAsia" w:hAnsiTheme="minorHAnsi" w:cstheme="minorBidi"/>
          <w:noProof/>
          <w:sz w:val="21"/>
          <w:szCs w:val="22"/>
        </w:rPr>
      </w:pPr>
      <w:hyperlink w:anchor="_Toc42871567" w:history="1">
        <w:r w:rsidR="008D5CDA" w:rsidRPr="001E4936">
          <w:rPr>
            <w:rStyle w:val="af"/>
            <w:noProof/>
          </w:rPr>
          <w:t>1.2</w:t>
        </w:r>
        <w:r w:rsidR="008D5CDA">
          <w:rPr>
            <w:rFonts w:asciiTheme="minorHAnsi" w:eastAsiaTheme="minorEastAsia" w:hAnsiTheme="minorHAnsi" w:cstheme="minorBidi"/>
            <w:noProof/>
            <w:sz w:val="21"/>
            <w:szCs w:val="22"/>
          </w:rPr>
          <w:tab/>
        </w:r>
        <w:r w:rsidR="008D5CDA" w:rsidRPr="001E4936">
          <w:rPr>
            <w:rStyle w:val="af"/>
            <w:noProof/>
          </w:rPr>
          <w:t>实验步骤</w:t>
        </w:r>
        <w:r w:rsidR="008D5CDA">
          <w:rPr>
            <w:noProof/>
            <w:webHidden/>
          </w:rPr>
          <w:tab/>
        </w:r>
        <w:r w:rsidR="008D5CDA">
          <w:rPr>
            <w:noProof/>
            <w:webHidden/>
          </w:rPr>
          <w:fldChar w:fldCharType="begin"/>
        </w:r>
        <w:r w:rsidR="008D5CDA">
          <w:rPr>
            <w:noProof/>
            <w:webHidden/>
          </w:rPr>
          <w:instrText xml:space="preserve"> PAGEREF _Toc42871567 \h </w:instrText>
        </w:r>
        <w:r w:rsidR="008D5CDA">
          <w:rPr>
            <w:noProof/>
            <w:webHidden/>
          </w:rPr>
        </w:r>
        <w:r w:rsidR="008D5CDA">
          <w:rPr>
            <w:noProof/>
            <w:webHidden/>
          </w:rPr>
          <w:fldChar w:fldCharType="separate"/>
        </w:r>
        <w:r w:rsidR="008D5CDA">
          <w:rPr>
            <w:noProof/>
            <w:webHidden/>
          </w:rPr>
          <w:t>2</w:t>
        </w:r>
        <w:r w:rsidR="008D5CDA">
          <w:rPr>
            <w:noProof/>
            <w:webHidden/>
          </w:rPr>
          <w:fldChar w:fldCharType="end"/>
        </w:r>
      </w:hyperlink>
    </w:p>
    <w:p w14:paraId="36BE5821" w14:textId="0359E38E" w:rsidR="008D5CDA" w:rsidRDefault="002D61AC">
      <w:pPr>
        <w:pStyle w:val="TOC2"/>
        <w:rPr>
          <w:rFonts w:asciiTheme="minorHAnsi" w:eastAsiaTheme="minorEastAsia" w:hAnsiTheme="minorHAnsi" w:cstheme="minorBidi"/>
          <w:noProof/>
          <w:sz w:val="21"/>
          <w:szCs w:val="22"/>
        </w:rPr>
      </w:pPr>
      <w:hyperlink w:anchor="_Toc42871568" w:history="1">
        <w:r w:rsidR="008D5CDA" w:rsidRPr="001E4936">
          <w:rPr>
            <w:rStyle w:val="af"/>
            <w:noProof/>
          </w:rPr>
          <w:t>1.3</w:t>
        </w:r>
        <w:r w:rsidR="008D5CDA">
          <w:rPr>
            <w:rFonts w:asciiTheme="minorHAnsi" w:eastAsiaTheme="minorEastAsia" w:hAnsiTheme="minorHAnsi" w:cstheme="minorBidi"/>
            <w:noProof/>
            <w:sz w:val="21"/>
            <w:szCs w:val="22"/>
          </w:rPr>
          <w:tab/>
        </w:r>
        <w:r w:rsidR="008D5CDA" w:rsidRPr="001E4936">
          <w:rPr>
            <w:rStyle w:val="af"/>
            <w:noProof/>
          </w:rPr>
          <w:t>故障与调试</w:t>
        </w:r>
        <w:r w:rsidR="008D5CDA">
          <w:rPr>
            <w:noProof/>
            <w:webHidden/>
          </w:rPr>
          <w:tab/>
        </w:r>
        <w:r w:rsidR="008D5CDA">
          <w:rPr>
            <w:noProof/>
            <w:webHidden/>
          </w:rPr>
          <w:fldChar w:fldCharType="begin"/>
        </w:r>
        <w:r w:rsidR="008D5CDA">
          <w:rPr>
            <w:noProof/>
            <w:webHidden/>
          </w:rPr>
          <w:instrText xml:space="preserve"> PAGEREF _Toc42871568 \h </w:instrText>
        </w:r>
        <w:r w:rsidR="008D5CDA">
          <w:rPr>
            <w:noProof/>
            <w:webHidden/>
          </w:rPr>
        </w:r>
        <w:r w:rsidR="008D5CDA">
          <w:rPr>
            <w:noProof/>
            <w:webHidden/>
          </w:rPr>
          <w:fldChar w:fldCharType="separate"/>
        </w:r>
        <w:r w:rsidR="008D5CDA">
          <w:rPr>
            <w:noProof/>
            <w:webHidden/>
          </w:rPr>
          <w:t>9</w:t>
        </w:r>
        <w:r w:rsidR="008D5CDA">
          <w:rPr>
            <w:noProof/>
            <w:webHidden/>
          </w:rPr>
          <w:fldChar w:fldCharType="end"/>
        </w:r>
      </w:hyperlink>
    </w:p>
    <w:p w14:paraId="3F47BFDB" w14:textId="0C088806" w:rsidR="008D5CDA" w:rsidRDefault="002D61AC">
      <w:pPr>
        <w:pStyle w:val="TOC2"/>
        <w:rPr>
          <w:rFonts w:asciiTheme="minorHAnsi" w:eastAsiaTheme="minorEastAsia" w:hAnsiTheme="minorHAnsi" w:cstheme="minorBidi"/>
          <w:noProof/>
          <w:sz w:val="21"/>
          <w:szCs w:val="22"/>
        </w:rPr>
      </w:pPr>
      <w:hyperlink w:anchor="_Toc42871569" w:history="1">
        <w:r w:rsidR="008D5CDA" w:rsidRPr="001E4936">
          <w:rPr>
            <w:rStyle w:val="af"/>
            <w:noProof/>
          </w:rPr>
          <w:t>1.4</w:t>
        </w:r>
        <w:r w:rsidR="008D5CDA">
          <w:rPr>
            <w:rFonts w:asciiTheme="minorHAnsi" w:eastAsiaTheme="minorEastAsia" w:hAnsiTheme="minorHAnsi" w:cstheme="minorBidi"/>
            <w:noProof/>
            <w:sz w:val="21"/>
            <w:szCs w:val="22"/>
          </w:rPr>
          <w:tab/>
        </w:r>
        <w:r w:rsidR="008D5CDA" w:rsidRPr="001E4936">
          <w:rPr>
            <w:rStyle w:val="af"/>
            <w:noProof/>
          </w:rPr>
          <w:t>测试与分析</w:t>
        </w:r>
        <w:r w:rsidR="008D5CDA">
          <w:rPr>
            <w:noProof/>
            <w:webHidden/>
          </w:rPr>
          <w:tab/>
        </w:r>
        <w:r w:rsidR="008D5CDA">
          <w:rPr>
            <w:noProof/>
            <w:webHidden/>
          </w:rPr>
          <w:fldChar w:fldCharType="begin"/>
        </w:r>
        <w:r w:rsidR="008D5CDA">
          <w:rPr>
            <w:noProof/>
            <w:webHidden/>
          </w:rPr>
          <w:instrText xml:space="preserve"> PAGEREF _Toc42871569 \h </w:instrText>
        </w:r>
        <w:r w:rsidR="008D5CDA">
          <w:rPr>
            <w:noProof/>
            <w:webHidden/>
          </w:rPr>
        </w:r>
        <w:r w:rsidR="008D5CDA">
          <w:rPr>
            <w:noProof/>
            <w:webHidden/>
          </w:rPr>
          <w:fldChar w:fldCharType="separate"/>
        </w:r>
        <w:r w:rsidR="008D5CDA">
          <w:rPr>
            <w:noProof/>
            <w:webHidden/>
          </w:rPr>
          <w:t>10</w:t>
        </w:r>
        <w:r w:rsidR="008D5CDA">
          <w:rPr>
            <w:noProof/>
            <w:webHidden/>
          </w:rPr>
          <w:fldChar w:fldCharType="end"/>
        </w:r>
      </w:hyperlink>
    </w:p>
    <w:p w14:paraId="3E98148B" w14:textId="257EA12B" w:rsidR="008D5CDA" w:rsidRDefault="002D61AC">
      <w:pPr>
        <w:pStyle w:val="TOC1"/>
        <w:rPr>
          <w:rFonts w:asciiTheme="minorHAnsi" w:eastAsiaTheme="minorEastAsia" w:hAnsiTheme="minorHAnsi" w:cstheme="minorBidi"/>
          <w:b w:val="0"/>
          <w:bCs w:val="0"/>
          <w:sz w:val="21"/>
          <w:szCs w:val="22"/>
        </w:rPr>
      </w:pPr>
      <w:hyperlink w:anchor="_Toc42871570" w:history="1">
        <w:r w:rsidR="008D5CDA" w:rsidRPr="001E4936">
          <w:rPr>
            <w:rStyle w:val="af"/>
          </w:rPr>
          <w:t>2</w:t>
        </w:r>
        <w:r w:rsidR="008D5CDA">
          <w:rPr>
            <w:rFonts w:asciiTheme="minorHAnsi" w:eastAsiaTheme="minorEastAsia" w:hAnsiTheme="minorHAnsi" w:cstheme="minorBidi"/>
            <w:b w:val="0"/>
            <w:bCs w:val="0"/>
            <w:sz w:val="21"/>
            <w:szCs w:val="22"/>
          </w:rPr>
          <w:tab/>
        </w:r>
        <w:r w:rsidR="008D5CDA" w:rsidRPr="001E4936">
          <w:rPr>
            <w:rStyle w:val="af"/>
          </w:rPr>
          <w:t>总结与心得</w:t>
        </w:r>
        <w:r w:rsidR="008D5CDA">
          <w:rPr>
            <w:webHidden/>
          </w:rPr>
          <w:tab/>
        </w:r>
        <w:r w:rsidR="008D5CDA">
          <w:rPr>
            <w:webHidden/>
          </w:rPr>
          <w:fldChar w:fldCharType="begin"/>
        </w:r>
        <w:r w:rsidR="008D5CDA">
          <w:rPr>
            <w:webHidden/>
          </w:rPr>
          <w:instrText xml:space="preserve"> PAGEREF _Toc42871570 \h </w:instrText>
        </w:r>
        <w:r w:rsidR="008D5CDA">
          <w:rPr>
            <w:webHidden/>
          </w:rPr>
        </w:r>
        <w:r w:rsidR="008D5CDA">
          <w:rPr>
            <w:webHidden/>
          </w:rPr>
          <w:fldChar w:fldCharType="separate"/>
        </w:r>
        <w:r w:rsidR="008D5CDA">
          <w:rPr>
            <w:webHidden/>
          </w:rPr>
          <w:t>12</w:t>
        </w:r>
        <w:r w:rsidR="008D5CDA">
          <w:rPr>
            <w:webHidden/>
          </w:rPr>
          <w:fldChar w:fldCharType="end"/>
        </w:r>
      </w:hyperlink>
    </w:p>
    <w:p w14:paraId="6B58E61F" w14:textId="532602DC" w:rsidR="008D5CDA" w:rsidRDefault="002D61AC">
      <w:pPr>
        <w:pStyle w:val="TOC2"/>
        <w:rPr>
          <w:rFonts w:asciiTheme="minorHAnsi" w:eastAsiaTheme="minorEastAsia" w:hAnsiTheme="minorHAnsi" w:cstheme="minorBidi"/>
          <w:noProof/>
          <w:sz w:val="21"/>
          <w:szCs w:val="22"/>
        </w:rPr>
      </w:pPr>
      <w:hyperlink w:anchor="_Toc42871571" w:history="1">
        <w:r w:rsidR="008D5CDA" w:rsidRPr="001E4936">
          <w:rPr>
            <w:rStyle w:val="af"/>
            <w:noProof/>
          </w:rPr>
          <w:t>2.1</w:t>
        </w:r>
        <w:r w:rsidR="008D5CDA">
          <w:rPr>
            <w:rFonts w:asciiTheme="minorHAnsi" w:eastAsiaTheme="minorEastAsia" w:hAnsiTheme="minorHAnsi" w:cstheme="minorBidi"/>
            <w:noProof/>
            <w:sz w:val="21"/>
            <w:szCs w:val="22"/>
          </w:rPr>
          <w:tab/>
        </w:r>
        <w:r w:rsidR="008D5CDA" w:rsidRPr="001E4936">
          <w:rPr>
            <w:rStyle w:val="af"/>
            <w:noProof/>
          </w:rPr>
          <w:t>实验总结</w:t>
        </w:r>
        <w:r w:rsidR="008D5CDA">
          <w:rPr>
            <w:noProof/>
            <w:webHidden/>
          </w:rPr>
          <w:tab/>
        </w:r>
        <w:r w:rsidR="008D5CDA">
          <w:rPr>
            <w:noProof/>
            <w:webHidden/>
          </w:rPr>
          <w:fldChar w:fldCharType="begin"/>
        </w:r>
        <w:r w:rsidR="008D5CDA">
          <w:rPr>
            <w:noProof/>
            <w:webHidden/>
          </w:rPr>
          <w:instrText xml:space="preserve"> PAGEREF _Toc42871571 \h </w:instrText>
        </w:r>
        <w:r w:rsidR="008D5CDA">
          <w:rPr>
            <w:noProof/>
            <w:webHidden/>
          </w:rPr>
        </w:r>
        <w:r w:rsidR="008D5CDA">
          <w:rPr>
            <w:noProof/>
            <w:webHidden/>
          </w:rPr>
          <w:fldChar w:fldCharType="separate"/>
        </w:r>
        <w:r w:rsidR="008D5CDA">
          <w:rPr>
            <w:noProof/>
            <w:webHidden/>
          </w:rPr>
          <w:t>12</w:t>
        </w:r>
        <w:r w:rsidR="008D5CDA">
          <w:rPr>
            <w:noProof/>
            <w:webHidden/>
          </w:rPr>
          <w:fldChar w:fldCharType="end"/>
        </w:r>
      </w:hyperlink>
    </w:p>
    <w:p w14:paraId="4C8113FE" w14:textId="4038D2AC" w:rsidR="008D5CDA" w:rsidRDefault="002D61AC">
      <w:pPr>
        <w:pStyle w:val="TOC2"/>
        <w:rPr>
          <w:rFonts w:asciiTheme="minorHAnsi" w:eastAsiaTheme="minorEastAsia" w:hAnsiTheme="minorHAnsi" w:cstheme="minorBidi"/>
          <w:noProof/>
          <w:sz w:val="21"/>
          <w:szCs w:val="22"/>
        </w:rPr>
      </w:pPr>
      <w:hyperlink w:anchor="_Toc42871572" w:history="1">
        <w:r w:rsidR="008D5CDA" w:rsidRPr="001E4936">
          <w:rPr>
            <w:rStyle w:val="af"/>
            <w:noProof/>
          </w:rPr>
          <w:t>2.2</w:t>
        </w:r>
        <w:r w:rsidR="008D5CDA">
          <w:rPr>
            <w:rFonts w:asciiTheme="minorHAnsi" w:eastAsiaTheme="minorEastAsia" w:hAnsiTheme="minorHAnsi" w:cstheme="minorBidi"/>
            <w:noProof/>
            <w:sz w:val="21"/>
            <w:szCs w:val="22"/>
          </w:rPr>
          <w:tab/>
        </w:r>
        <w:r w:rsidR="008D5CDA" w:rsidRPr="001E4936">
          <w:rPr>
            <w:rStyle w:val="af"/>
            <w:noProof/>
          </w:rPr>
          <w:t>实验心得</w:t>
        </w:r>
        <w:r w:rsidR="008D5CDA">
          <w:rPr>
            <w:noProof/>
            <w:webHidden/>
          </w:rPr>
          <w:tab/>
        </w:r>
        <w:r w:rsidR="008D5CDA">
          <w:rPr>
            <w:noProof/>
            <w:webHidden/>
          </w:rPr>
          <w:fldChar w:fldCharType="begin"/>
        </w:r>
        <w:r w:rsidR="008D5CDA">
          <w:rPr>
            <w:noProof/>
            <w:webHidden/>
          </w:rPr>
          <w:instrText xml:space="preserve"> PAGEREF _Toc42871572 \h </w:instrText>
        </w:r>
        <w:r w:rsidR="008D5CDA">
          <w:rPr>
            <w:noProof/>
            <w:webHidden/>
          </w:rPr>
        </w:r>
        <w:r w:rsidR="008D5CDA">
          <w:rPr>
            <w:noProof/>
            <w:webHidden/>
          </w:rPr>
          <w:fldChar w:fldCharType="separate"/>
        </w:r>
        <w:r w:rsidR="008D5CDA">
          <w:rPr>
            <w:noProof/>
            <w:webHidden/>
          </w:rPr>
          <w:t>12</w:t>
        </w:r>
        <w:r w:rsidR="008D5CDA">
          <w:rPr>
            <w:noProof/>
            <w:webHidden/>
          </w:rPr>
          <w:fldChar w:fldCharType="end"/>
        </w:r>
      </w:hyperlink>
    </w:p>
    <w:p w14:paraId="0EE8E44C" w14:textId="3C5DD7D8" w:rsidR="008D5CDA" w:rsidRDefault="002D61AC">
      <w:pPr>
        <w:pStyle w:val="TOC1"/>
        <w:rPr>
          <w:rFonts w:asciiTheme="minorHAnsi" w:eastAsiaTheme="minorEastAsia" w:hAnsiTheme="minorHAnsi" w:cstheme="minorBidi"/>
          <w:b w:val="0"/>
          <w:bCs w:val="0"/>
          <w:sz w:val="21"/>
          <w:szCs w:val="22"/>
        </w:rPr>
      </w:pPr>
      <w:hyperlink w:anchor="_Toc42871573" w:history="1">
        <w:r w:rsidR="008D5CDA" w:rsidRPr="001E4936">
          <w:rPr>
            <w:rStyle w:val="af"/>
          </w:rPr>
          <w:t>参考文献</w:t>
        </w:r>
        <w:r w:rsidR="008D5CDA">
          <w:rPr>
            <w:webHidden/>
          </w:rPr>
          <w:tab/>
        </w:r>
        <w:r w:rsidR="008D5CDA">
          <w:rPr>
            <w:webHidden/>
          </w:rPr>
          <w:fldChar w:fldCharType="begin"/>
        </w:r>
        <w:r w:rsidR="008D5CDA">
          <w:rPr>
            <w:webHidden/>
          </w:rPr>
          <w:instrText xml:space="preserve"> PAGEREF _Toc42871573 \h </w:instrText>
        </w:r>
        <w:r w:rsidR="008D5CDA">
          <w:rPr>
            <w:webHidden/>
          </w:rPr>
        </w:r>
        <w:r w:rsidR="008D5CDA">
          <w:rPr>
            <w:webHidden/>
          </w:rPr>
          <w:fldChar w:fldCharType="separate"/>
        </w:r>
        <w:r w:rsidR="008D5CDA">
          <w:rPr>
            <w:webHidden/>
          </w:rPr>
          <w:t>13</w:t>
        </w:r>
        <w:r w:rsidR="008D5CDA">
          <w:rPr>
            <w:webHidden/>
          </w:rPr>
          <w:fldChar w:fldCharType="end"/>
        </w:r>
      </w:hyperlink>
    </w:p>
    <w:p w14:paraId="2CEFBBA9" w14:textId="53D476FC" w:rsidR="000C5960" w:rsidRDefault="000C5960">
      <w:pPr>
        <w:sectPr w:rsidR="000C5960" w:rsidSect="00F5775D">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rsidRPr="00ED0705">
        <w:rPr>
          <w:rFonts w:ascii="Calibri" w:hAnsi="Calibri"/>
          <w:sz w:val="28"/>
          <w:szCs w:val="28"/>
        </w:rPr>
        <w:fldChar w:fldCharType="end"/>
      </w:r>
    </w:p>
    <w:p w14:paraId="3AB25B12" w14:textId="77777777" w:rsidR="00251310" w:rsidRPr="00207D8A" w:rsidRDefault="00251310" w:rsidP="007C5A50">
      <w:pPr>
        <w:pStyle w:val="10"/>
        <w:numPr>
          <w:ilvl w:val="0"/>
          <w:numId w:val="7"/>
        </w:numPr>
      </w:pPr>
      <w:bookmarkStart w:id="13" w:name="_Toc42871565"/>
      <w:bookmarkStart w:id="14" w:name="_Toc134007939"/>
      <w:bookmarkStart w:id="15" w:name="_Toc135227344"/>
      <w:bookmarkStart w:id="16" w:name="_Toc135227423"/>
      <w:bookmarkStart w:id="17" w:name="_Toc135227590"/>
      <w:bookmarkStart w:id="18" w:name="_Toc135229748"/>
      <w:bookmarkStart w:id="19" w:name="_Toc266358996"/>
      <w:bookmarkEnd w:id="7"/>
      <w:bookmarkEnd w:id="8"/>
      <w:bookmarkEnd w:id="9"/>
      <w:bookmarkEnd w:id="10"/>
      <w:bookmarkEnd w:id="11"/>
      <w:bookmarkEnd w:id="12"/>
      <w:r>
        <w:rPr>
          <w:rFonts w:hint="eastAsia"/>
        </w:rPr>
        <w:lastRenderedPageBreak/>
        <w:t>CPU</w:t>
      </w:r>
      <w:r w:rsidR="005A6CFA">
        <w:rPr>
          <w:rFonts w:hint="eastAsia"/>
        </w:rPr>
        <w:t>设计</w:t>
      </w:r>
      <w:r>
        <w:rPr>
          <w:rFonts w:hint="eastAsia"/>
        </w:rPr>
        <w:t>实验</w:t>
      </w:r>
      <w:bookmarkEnd w:id="13"/>
    </w:p>
    <w:p w14:paraId="117D3A8B" w14:textId="77777777" w:rsidR="00251310" w:rsidRDefault="00251310" w:rsidP="00251310">
      <w:pPr>
        <w:pStyle w:val="2"/>
      </w:pPr>
      <w:bookmarkStart w:id="20" w:name="_Toc42871566"/>
      <w:r>
        <w:rPr>
          <w:rFonts w:hint="eastAsia"/>
        </w:rPr>
        <w:t>设计要求</w:t>
      </w:r>
      <w:bookmarkEnd w:id="20"/>
    </w:p>
    <w:p w14:paraId="53042F28" w14:textId="2CBF52A2" w:rsidR="00441CF0" w:rsidRDefault="004A2E35" w:rsidP="007C5A50">
      <w:pPr>
        <w:pStyle w:val="a3"/>
        <w:numPr>
          <w:ilvl w:val="0"/>
          <w:numId w:val="12"/>
        </w:numPr>
        <w:ind w:firstLineChars="0"/>
      </w:pPr>
      <w:r>
        <w:rPr>
          <w:rFonts w:hint="eastAsia"/>
        </w:rPr>
        <w:t>在</w:t>
      </w:r>
      <w:proofErr w:type="spellStart"/>
      <w:r>
        <w:rPr>
          <w:rFonts w:hint="eastAsia"/>
        </w:rPr>
        <w:t>logisim</w:t>
      </w:r>
      <w:proofErr w:type="spellEnd"/>
      <w:r>
        <w:rPr>
          <w:rFonts w:hint="eastAsia"/>
        </w:rPr>
        <w:t>平台利用已给出的</w:t>
      </w:r>
      <w:r w:rsidR="00B20239">
        <w:rPr>
          <w:rFonts w:hint="eastAsia"/>
        </w:rPr>
        <w:t>组</w:t>
      </w:r>
      <w:r>
        <w:rPr>
          <w:rFonts w:hint="eastAsia"/>
        </w:rPr>
        <w:t>件</w:t>
      </w:r>
      <w:r w:rsidR="00251310">
        <w:rPr>
          <w:rFonts w:hint="eastAsia"/>
        </w:rPr>
        <w:t>构建一个</w:t>
      </w:r>
      <w:r w:rsidR="00251310">
        <w:rPr>
          <w:rFonts w:hint="eastAsia"/>
        </w:rPr>
        <w:t>32</w:t>
      </w:r>
      <w:r w:rsidR="00251310">
        <w:rPr>
          <w:rFonts w:hint="eastAsia"/>
        </w:rPr>
        <w:t>位</w:t>
      </w:r>
      <w:r>
        <w:rPr>
          <w:rFonts w:hint="eastAsia"/>
        </w:rPr>
        <w:t>M</w:t>
      </w:r>
      <w:r>
        <w:t xml:space="preserve">IPS </w:t>
      </w:r>
      <w:r>
        <w:rPr>
          <w:rFonts w:hint="eastAsia"/>
        </w:rPr>
        <w:t>单周期</w:t>
      </w:r>
      <w:r>
        <w:t>CPU</w:t>
      </w:r>
      <w:r w:rsidR="00251310">
        <w:rPr>
          <w:rFonts w:hint="eastAsia"/>
        </w:rPr>
        <w:t>，</w:t>
      </w:r>
      <w:r>
        <w:rPr>
          <w:rFonts w:hint="eastAsia"/>
        </w:rPr>
        <w:t>该</w:t>
      </w:r>
      <w:r>
        <w:rPr>
          <w:rFonts w:hint="eastAsia"/>
        </w:rPr>
        <w:t>C</w:t>
      </w:r>
      <w:r>
        <w:t>PU</w:t>
      </w:r>
      <w:r>
        <w:rPr>
          <w:rFonts w:hint="eastAsia"/>
        </w:rPr>
        <w:t>支持如</w:t>
      </w:r>
      <w:r w:rsidR="00A648A4">
        <w:fldChar w:fldCharType="begin"/>
      </w:r>
      <w:r w:rsidR="00A648A4">
        <w:instrText xml:space="preserve"> </w:instrText>
      </w:r>
      <w:r w:rsidR="00A648A4">
        <w:rPr>
          <w:rFonts w:hint="eastAsia"/>
        </w:rPr>
        <w:instrText>REF _Ref25690036 \h</w:instrText>
      </w:r>
      <w:r w:rsidR="00A648A4">
        <w:instrText xml:space="preserve"> </w:instrText>
      </w:r>
      <w:r w:rsidR="00A648A4">
        <w:fldChar w:fldCharType="separate"/>
      </w:r>
      <w:r w:rsidR="00A648A4">
        <w:t>表</w:t>
      </w:r>
      <w:r w:rsidR="00A648A4">
        <w:t xml:space="preserve">1. </w:t>
      </w:r>
      <w:r w:rsidR="00A648A4">
        <w:rPr>
          <w:noProof/>
        </w:rPr>
        <w:t>1</w:t>
      </w:r>
      <w:r w:rsidR="00A648A4">
        <w:fldChar w:fldCharType="end"/>
      </w:r>
      <w:r>
        <w:rPr>
          <w:rFonts w:hint="eastAsia"/>
        </w:rPr>
        <w:t>列出的</w:t>
      </w:r>
      <w:r>
        <w:rPr>
          <w:rFonts w:ascii="宋体" w:hAnsi="宋体" w:hint="eastAsia"/>
        </w:rPr>
        <w:t>核心</w:t>
      </w:r>
      <w:r w:rsidRPr="00B369ED">
        <w:rPr>
          <w:rFonts w:ascii="宋体" w:hAnsi="宋体" w:hint="eastAsia"/>
        </w:rPr>
        <w:t>指令集中</w:t>
      </w:r>
      <w:r>
        <w:rPr>
          <w:rFonts w:ascii="宋体" w:hAnsi="宋体" w:hint="eastAsia"/>
        </w:rPr>
        <w:t>的</w:t>
      </w:r>
      <w:r>
        <w:rPr>
          <w:rFonts w:hint="eastAsia"/>
        </w:rPr>
        <w:t>8</w:t>
      </w:r>
      <w:r>
        <w:rPr>
          <w:rFonts w:hint="eastAsia"/>
        </w:rPr>
        <w:t>条</w:t>
      </w:r>
      <w:r w:rsidRPr="00B369ED">
        <w:rPr>
          <w:rFonts w:ascii="宋体" w:hAnsi="宋体" w:hint="eastAsia"/>
        </w:rPr>
        <w:t>指令</w:t>
      </w:r>
      <w:r w:rsidR="00251310">
        <w:rPr>
          <w:rFonts w:hint="eastAsia"/>
        </w:rPr>
        <w:t>。</w:t>
      </w:r>
      <w:r>
        <w:rPr>
          <w:rFonts w:hint="eastAsia"/>
        </w:rPr>
        <w:t>要求绘制</w:t>
      </w:r>
      <w:r w:rsidR="00441CF0">
        <w:rPr>
          <w:rFonts w:hint="eastAsia"/>
        </w:rPr>
        <w:t>单周期</w:t>
      </w:r>
      <w:r w:rsidR="00441CF0">
        <w:rPr>
          <w:rFonts w:hint="eastAsia"/>
        </w:rPr>
        <w:t>M</w:t>
      </w:r>
      <w:r w:rsidR="00441CF0">
        <w:t>IPS CPU</w:t>
      </w:r>
      <w:r>
        <w:rPr>
          <w:rFonts w:hint="eastAsia"/>
        </w:rPr>
        <w:t>数据通路、实现单周期硬布线控制器，并最终</w:t>
      </w:r>
      <w:r w:rsidR="00B20239">
        <w:rPr>
          <w:rFonts w:hint="eastAsia"/>
        </w:rPr>
        <w:t>能在完成的</w:t>
      </w:r>
      <w:r w:rsidR="00B20239">
        <w:rPr>
          <w:rFonts w:hint="eastAsia"/>
        </w:rPr>
        <w:t>C</w:t>
      </w:r>
      <w:r w:rsidR="00B20239">
        <w:t>PU</w:t>
      </w:r>
      <w:r w:rsidR="00B20239">
        <w:rPr>
          <w:rFonts w:hint="eastAsia"/>
        </w:rPr>
        <w:t>上运行冒泡排序的</w:t>
      </w:r>
      <w:r>
        <w:rPr>
          <w:rFonts w:hint="eastAsia"/>
        </w:rPr>
        <w:t>测试</w:t>
      </w:r>
      <w:r w:rsidR="00B20239">
        <w:rPr>
          <w:rFonts w:hint="eastAsia"/>
        </w:rPr>
        <w:t>程序</w:t>
      </w:r>
      <w:proofErr w:type="spellStart"/>
      <w:r w:rsidR="00B20239">
        <w:rPr>
          <w:rFonts w:hint="eastAsia"/>
        </w:rPr>
        <w:t>sort</w:t>
      </w:r>
      <w:r w:rsidR="00B20239">
        <w:t>.hex</w:t>
      </w:r>
      <w:proofErr w:type="spellEnd"/>
      <w:r w:rsidR="00B20239">
        <w:rPr>
          <w:rFonts w:hint="eastAsia"/>
        </w:rPr>
        <w:t>且获得正确的输出结果。</w:t>
      </w:r>
    </w:p>
    <w:p w14:paraId="12D89BF4" w14:textId="2D1B6742" w:rsidR="00441CF0" w:rsidRDefault="00441CF0" w:rsidP="007C5A50">
      <w:pPr>
        <w:pStyle w:val="a3"/>
        <w:numPr>
          <w:ilvl w:val="0"/>
          <w:numId w:val="12"/>
        </w:numPr>
        <w:ind w:firstLineChars="0"/>
      </w:pPr>
      <w:r>
        <w:rPr>
          <w:rFonts w:hint="eastAsia"/>
        </w:rPr>
        <w:t>在</w:t>
      </w:r>
      <w:proofErr w:type="spellStart"/>
      <w:r>
        <w:rPr>
          <w:rFonts w:hint="eastAsia"/>
        </w:rPr>
        <w:t>logisim</w:t>
      </w:r>
      <w:proofErr w:type="spellEnd"/>
      <w:r>
        <w:rPr>
          <w:rFonts w:hint="eastAsia"/>
        </w:rPr>
        <w:t>平台利用已给出的组件构建一个</w:t>
      </w:r>
      <w:r>
        <w:rPr>
          <w:rFonts w:hint="eastAsia"/>
        </w:rPr>
        <w:t>32</w:t>
      </w:r>
      <w:r>
        <w:rPr>
          <w:rFonts w:hint="eastAsia"/>
        </w:rPr>
        <w:t>位</w:t>
      </w:r>
      <w:r>
        <w:rPr>
          <w:rFonts w:hint="eastAsia"/>
        </w:rPr>
        <w:t>M</w:t>
      </w:r>
      <w:r>
        <w:t xml:space="preserve">IPS </w:t>
      </w:r>
      <w:r>
        <w:rPr>
          <w:rFonts w:hint="eastAsia"/>
        </w:rPr>
        <w:t>多周期</w:t>
      </w:r>
      <w:r>
        <w:t>CPU</w:t>
      </w:r>
      <w:r>
        <w:rPr>
          <w:rFonts w:hint="eastAsia"/>
        </w:rPr>
        <w:t>，该</w:t>
      </w:r>
      <w:r>
        <w:rPr>
          <w:rFonts w:hint="eastAsia"/>
        </w:rPr>
        <w:t>C</w:t>
      </w:r>
      <w:r>
        <w:t>PU</w:t>
      </w:r>
      <w:r>
        <w:rPr>
          <w:rFonts w:hint="eastAsia"/>
        </w:rPr>
        <w:t>支持如</w:t>
      </w:r>
      <w:r w:rsidR="00A648A4">
        <w:fldChar w:fldCharType="begin"/>
      </w:r>
      <w:r w:rsidR="00A648A4">
        <w:instrText xml:space="preserve"> </w:instrText>
      </w:r>
      <w:r w:rsidR="00A648A4">
        <w:rPr>
          <w:rFonts w:hint="eastAsia"/>
        </w:rPr>
        <w:instrText>REF _Ref25690036 \h</w:instrText>
      </w:r>
      <w:r w:rsidR="00A648A4">
        <w:instrText xml:space="preserve"> </w:instrText>
      </w:r>
      <w:r w:rsidR="00A648A4">
        <w:fldChar w:fldCharType="separate"/>
      </w:r>
      <w:r w:rsidR="00A648A4">
        <w:t>表</w:t>
      </w:r>
      <w:r w:rsidR="00A648A4">
        <w:t xml:space="preserve">1. </w:t>
      </w:r>
      <w:r w:rsidR="00A648A4">
        <w:rPr>
          <w:noProof/>
        </w:rPr>
        <w:t>1</w:t>
      </w:r>
      <w:r w:rsidR="00A648A4">
        <w:fldChar w:fldCharType="end"/>
      </w:r>
      <w:r>
        <w:rPr>
          <w:rFonts w:hint="eastAsia"/>
        </w:rPr>
        <w:t>列出的</w:t>
      </w:r>
      <w:r>
        <w:rPr>
          <w:rFonts w:ascii="宋体" w:hAnsi="宋体" w:hint="eastAsia"/>
        </w:rPr>
        <w:t>核心</w:t>
      </w:r>
      <w:r w:rsidRPr="00B369ED">
        <w:rPr>
          <w:rFonts w:ascii="宋体" w:hAnsi="宋体" w:hint="eastAsia"/>
        </w:rPr>
        <w:t>指令集中</w:t>
      </w:r>
      <w:r>
        <w:rPr>
          <w:rFonts w:ascii="宋体" w:hAnsi="宋体" w:hint="eastAsia"/>
        </w:rPr>
        <w:t>的</w:t>
      </w:r>
      <w:r>
        <w:rPr>
          <w:rFonts w:hint="eastAsia"/>
        </w:rPr>
        <w:t>8</w:t>
      </w:r>
      <w:r>
        <w:rPr>
          <w:rFonts w:hint="eastAsia"/>
        </w:rPr>
        <w:t>条</w:t>
      </w:r>
      <w:r w:rsidRPr="00B369ED">
        <w:rPr>
          <w:rFonts w:ascii="宋体" w:hAnsi="宋体" w:hint="eastAsia"/>
        </w:rPr>
        <w:t>指令</w:t>
      </w:r>
      <w:r>
        <w:rPr>
          <w:rFonts w:hint="eastAsia"/>
        </w:rPr>
        <w:t>。要求绘制多周期</w:t>
      </w:r>
      <w:r>
        <w:rPr>
          <w:rFonts w:hint="eastAsia"/>
        </w:rPr>
        <w:t>M</w:t>
      </w:r>
      <w:r>
        <w:t>IPS CPU</w:t>
      </w:r>
      <w:r>
        <w:rPr>
          <w:rFonts w:hint="eastAsia"/>
        </w:rPr>
        <w:t>数据通路，以两种方式实现控制器，即分别实现微程序控制器和硬布线控制器。并最终能在完成的</w:t>
      </w:r>
      <w:r>
        <w:rPr>
          <w:rFonts w:hint="eastAsia"/>
        </w:rPr>
        <w:t>C</w:t>
      </w:r>
      <w:r>
        <w:t>PU</w:t>
      </w:r>
      <w:r>
        <w:rPr>
          <w:rFonts w:hint="eastAsia"/>
        </w:rPr>
        <w:t>上运行冒泡排序的测试程序</w:t>
      </w:r>
      <w:proofErr w:type="spellStart"/>
      <w:r>
        <w:rPr>
          <w:rFonts w:hint="eastAsia"/>
        </w:rPr>
        <w:t>sort</w:t>
      </w:r>
      <w:r>
        <w:t>.hex</w:t>
      </w:r>
      <w:proofErr w:type="spellEnd"/>
      <w:r>
        <w:rPr>
          <w:rFonts w:hint="eastAsia"/>
        </w:rPr>
        <w:t>且获得正确的输出结果。</w:t>
      </w:r>
    </w:p>
    <w:p w14:paraId="3AB2BA71" w14:textId="302E9B87" w:rsidR="00251310" w:rsidRDefault="00251310" w:rsidP="00251310">
      <w:pPr>
        <w:pStyle w:val="2"/>
      </w:pPr>
      <w:bookmarkStart w:id="21" w:name="_Toc42871567"/>
      <w:r>
        <w:rPr>
          <w:rFonts w:hint="eastAsia"/>
        </w:rPr>
        <w:t>实验步骤</w:t>
      </w:r>
      <w:bookmarkEnd w:id="21"/>
    </w:p>
    <w:p w14:paraId="07115B32" w14:textId="6486EC6B" w:rsidR="00A275BE" w:rsidRPr="00A275BE" w:rsidRDefault="00A275BE" w:rsidP="00A275BE">
      <w:pPr>
        <w:pStyle w:val="30"/>
        <w:keepNext w:val="0"/>
        <w:keepLines w:val="0"/>
        <w:tabs>
          <w:tab w:val="left" w:pos="1080"/>
        </w:tabs>
        <w:spacing w:beforeLines="0" w:before="229" w:afterLines="0" w:after="229"/>
      </w:pPr>
      <w:r>
        <w:rPr>
          <w:rFonts w:hint="eastAsia"/>
        </w:rPr>
        <w:t>构建单周期</w:t>
      </w:r>
      <w:r>
        <w:rPr>
          <w:rFonts w:hint="eastAsia"/>
        </w:rPr>
        <w:t>C</w:t>
      </w:r>
      <w:r>
        <w:t>PU</w:t>
      </w:r>
      <w:r>
        <w:rPr>
          <w:rFonts w:hint="eastAsia"/>
        </w:rPr>
        <w:t>数据通路</w:t>
      </w:r>
    </w:p>
    <w:p w14:paraId="75A7568A" w14:textId="286E49D7" w:rsidR="00251310" w:rsidRPr="0026497A" w:rsidRDefault="0053641D" w:rsidP="00A275BE">
      <w:pPr>
        <w:pStyle w:val="a3"/>
        <w:ind w:firstLineChars="0"/>
      </w:pPr>
      <w:r>
        <w:rPr>
          <w:rFonts w:hint="eastAsia"/>
        </w:rPr>
        <w:t>所给组件有</w:t>
      </w:r>
      <w:r>
        <w:rPr>
          <w:rFonts w:hint="eastAsia"/>
        </w:rPr>
        <w:t>P</w:t>
      </w:r>
      <w:r>
        <w:t>C</w:t>
      </w:r>
      <w:r>
        <w:rPr>
          <w:rFonts w:hint="eastAsia"/>
        </w:rPr>
        <w:t>、</w:t>
      </w:r>
      <w:r>
        <w:rPr>
          <w:rFonts w:hint="eastAsia"/>
        </w:rPr>
        <w:t>I</w:t>
      </w:r>
      <w:r>
        <w:t>MEM</w:t>
      </w:r>
      <w:r>
        <w:rPr>
          <w:rFonts w:hint="eastAsia"/>
        </w:rPr>
        <w:t>（指令寄存器）、</w:t>
      </w:r>
      <w:proofErr w:type="spellStart"/>
      <w:r>
        <w:rPr>
          <w:rFonts w:hint="eastAsia"/>
        </w:rPr>
        <w:t>Regfile</w:t>
      </w:r>
      <w:proofErr w:type="spellEnd"/>
      <w:r>
        <w:rPr>
          <w:rFonts w:hint="eastAsia"/>
        </w:rPr>
        <w:t>（通用寄存器组）、</w:t>
      </w:r>
      <w:r>
        <w:rPr>
          <w:rFonts w:hint="eastAsia"/>
        </w:rPr>
        <w:t>A</w:t>
      </w:r>
      <w:r>
        <w:t>LU</w:t>
      </w:r>
      <w:r>
        <w:rPr>
          <w:rFonts w:hint="eastAsia"/>
        </w:rPr>
        <w:t>（运算器）、</w:t>
      </w:r>
      <w:r>
        <w:rPr>
          <w:rFonts w:hint="eastAsia"/>
        </w:rPr>
        <w:t>D</w:t>
      </w:r>
      <w:r>
        <w:t>MEM</w:t>
      </w:r>
      <w:r>
        <w:rPr>
          <w:rFonts w:hint="eastAsia"/>
        </w:rPr>
        <w:t>（数据寄存器）、</w:t>
      </w:r>
      <w:r>
        <w:rPr>
          <w:rFonts w:hint="eastAsia"/>
        </w:rPr>
        <w:t>Controller</w:t>
      </w:r>
      <w:r>
        <w:rPr>
          <w:rFonts w:hint="eastAsia"/>
        </w:rPr>
        <w:t>（控制器），其中控制器只是给出封装，待我们自己去实现，其他组件直接使用即可。</w:t>
      </w:r>
      <w:r w:rsidR="00251310" w:rsidRPr="0026497A">
        <w:rPr>
          <w:rFonts w:hint="eastAsia"/>
        </w:rPr>
        <w:t xml:space="preserve"> </w:t>
      </w:r>
      <w:r w:rsidR="00A275BE">
        <w:rPr>
          <w:rFonts w:hint="eastAsia"/>
        </w:rPr>
        <w:t>按照</w:t>
      </w:r>
      <w:r w:rsidR="00A275BE">
        <w:fldChar w:fldCharType="begin"/>
      </w:r>
      <w:r w:rsidR="00A275BE">
        <w:instrText xml:space="preserve"> </w:instrText>
      </w:r>
      <w:r w:rsidR="00A275BE">
        <w:rPr>
          <w:rFonts w:hint="eastAsia"/>
        </w:rPr>
        <w:instrText>REF _Ref25695792 \h</w:instrText>
      </w:r>
      <w:r w:rsidR="00A275BE">
        <w:instrText xml:space="preserve"> </w:instrText>
      </w:r>
      <w:r w:rsidR="00A275BE">
        <w:fldChar w:fldCharType="separate"/>
      </w:r>
      <w:r w:rsidR="00A275BE">
        <w:t>图</w:t>
      </w:r>
      <w:r w:rsidR="00A275BE">
        <w:t xml:space="preserve">1. </w:t>
      </w:r>
      <w:r w:rsidR="00A275BE">
        <w:rPr>
          <w:noProof/>
        </w:rPr>
        <w:t>7</w:t>
      </w:r>
      <w:r w:rsidR="00A275BE">
        <w:fldChar w:fldCharType="end"/>
      </w:r>
      <w:r w:rsidR="00A275BE">
        <w:rPr>
          <w:rFonts w:hint="eastAsia"/>
        </w:rPr>
        <w:t>中的数据通路示意图，根据上述已给出的器件进行布线。具体布线时，</w:t>
      </w:r>
      <w:r w:rsidR="00F05955">
        <w:rPr>
          <w:rFonts w:hint="eastAsia"/>
        </w:rPr>
        <w:t>除按照示意图连接外，</w:t>
      </w:r>
      <w:r w:rsidR="00A275BE">
        <w:rPr>
          <w:rFonts w:hint="eastAsia"/>
        </w:rPr>
        <w:t>还需实现以下逻辑。</w:t>
      </w:r>
    </w:p>
    <w:p w14:paraId="2FAFF601" w14:textId="45D11334" w:rsidR="00251310" w:rsidRDefault="00F05955" w:rsidP="007C5A50">
      <w:pPr>
        <w:pStyle w:val="a3"/>
        <w:numPr>
          <w:ilvl w:val="0"/>
          <w:numId w:val="8"/>
        </w:numPr>
        <w:ind w:firstLineChars="0"/>
      </w:pPr>
      <w:r>
        <w:rPr>
          <w:rFonts w:hint="eastAsia"/>
        </w:rPr>
        <w:t>示意图中</w:t>
      </w:r>
      <w:r>
        <w:t>S</w:t>
      </w:r>
      <w:r>
        <w:rPr>
          <w:rFonts w:hint="eastAsia"/>
        </w:rPr>
        <w:t>ign</w:t>
      </w:r>
      <w:r>
        <w:t xml:space="preserve"> E</w:t>
      </w:r>
      <w:r>
        <w:rPr>
          <w:rFonts w:hint="eastAsia"/>
        </w:rPr>
        <w:t>xtend</w:t>
      </w:r>
      <w:r>
        <w:rPr>
          <w:rFonts w:hint="eastAsia"/>
        </w:rPr>
        <w:t>部分使用</w:t>
      </w:r>
      <w:r>
        <w:rPr>
          <w:rFonts w:hint="eastAsia"/>
        </w:rPr>
        <w:t>16</w:t>
      </w:r>
      <w:r>
        <w:rPr>
          <w:rFonts w:hint="eastAsia"/>
        </w:rPr>
        <w:t>位</w:t>
      </w:r>
      <w:r>
        <w:rPr>
          <w:rFonts w:hint="eastAsia"/>
        </w:rPr>
        <w:t>to</w:t>
      </w:r>
      <w:r>
        <w:t xml:space="preserve"> </w:t>
      </w:r>
      <w:r>
        <w:rPr>
          <w:rFonts w:hint="eastAsia"/>
        </w:rPr>
        <w:t>32</w:t>
      </w:r>
      <w:r>
        <w:rPr>
          <w:rFonts w:hint="eastAsia"/>
        </w:rPr>
        <w:t>位扩展器进行有符号数扩展。</w:t>
      </w:r>
    </w:p>
    <w:p w14:paraId="7482A4A2" w14:textId="4BE590B2" w:rsidR="00F05955" w:rsidRDefault="00F05955" w:rsidP="007C5A50">
      <w:pPr>
        <w:pStyle w:val="a3"/>
        <w:numPr>
          <w:ilvl w:val="0"/>
          <w:numId w:val="8"/>
        </w:numPr>
        <w:ind w:firstLineChars="0"/>
      </w:pPr>
      <w:r>
        <w:rPr>
          <w:rFonts w:hint="eastAsia"/>
        </w:rPr>
        <w:t>利用</w:t>
      </w:r>
      <w:r>
        <w:rPr>
          <w:rFonts w:hint="eastAsia"/>
        </w:rPr>
        <w:t>ALU</w:t>
      </w:r>
      <w:r>
        <w:rPr>
          <w:rFonts w:hint="eastAsia"/>
        </w:rPr>
        <w:t>的</w:t>
      </w:r>
      <w:r>
        <w:rPr>
          <w:rFonts w:hint="eastAsia"/>
        </w:rPr>
        <w:t>equal</w:t>
      </w:r>
      <w:r>
        <w:rPr>
          <w:rFonts w:hint="eastAsia"/>
        </w:rPr>
        <w:t>信号</w:t>
      </w:r>
      <w:r w:rsidR="004A1D5F">
        <w:rPr>
          <w:rFonts w:hint="eastAsia"/>
        </w:rPr>
        <w:t>，生成</w:t>
      </w:r>
      <w:r>
        <w:rPr>
          <w:rFonts w:hint="eastAsia"/>
        </w:rPr>
        <w:t>branch=</w:t>
      </w:r>
      <w:proofErr w:type="spellStart"/>
      <w:r>
        <w:rPr>
          <w:rFonts w:hint="eastAsia"/>
        </w:rPr>
        <w:t>beq</w:t>
      </w:r>
      <w:proofErr w:type="spellEnd"/>
      <w:r>
        <w:rPr>
          <w:rFonts w:hint="eastAsia"/>
        </w:rPr>
        <w:t>*equal</w:t>
      </w:r>
      <w:r>
        <w:t xml:space="preserve"> </w:t>
      </w:r>
      <w:r>
        <w:rPr>
          <w:rFonts w:hint="eastAsia"/>
        </w:rPr>
        <w:t>+</w:t>
      </w:r>
      <w:r>
        <w:t xml:space="preserve"> </w:t>
      </w:r>
      <w:proofErr w:type="spellStart"/>
      <w:r>
        <w:rPr>
          <w:rFonts w:hint="eastAsia"/>
        </w:rPr>
        <w:t>bne</w:t>
      </w:r>
      <w:proofErr w:type="spellEnd"/>
      <w:r>
        <w:rPr>
          <w:rFonts w:hint="eastAsia"/>
        </w:rPr>
        <w:t>*~equal</w:t>
      </w:r>
      <w:r>
        <w:rPr>
          <w:rFonts w:hint="eastAsia"/>
        </w:rPr>
        <w:t>分支信号，此</w:t>
      </w:r>
      <w:r>
        <w:rPr>
          <w:rFonts w:hint="eastAsia"/>
        </w:rPr>
        <w:t>branch</w:t>
      </w:r>
      <w:r>
        <w:rPr>
          <w:rFonts w:hint="eastAsia"/>
        </w:rPr>
        <w:t>信号即对应示意图中的</w:t>
      </w:r>
      <w:r>
        <w:t>B</w:t>
      </w:r>
      <w:r>
        <w:rPr>
          <w:rFonts w:hint="eastAsia"/>
        </w:rPr>
        <w:t>ranch</w:t>
      </w:r>
      <w:r>
        <w:rPr>
          <w:rFonts w:hint="eastAsia"/>
        </w:rPr>
        <w:t>信号，将其连接至</w:t>
      </w:r>
      <w:r w:rsidR="008F696C">
        <w:rPr>
          <w:rFonts w:hint="eastAsia"/>
        </w:rPr>
        <w:t>P</w:t>
      </w:r>
      <w:r w:rsidR="008F696C">
        <w:t>C</w:t>
      </w:r>
      <w:r w:rsidR="008F696C">
        <w:rPr>
          <w:rFonts w:hint="eastAsia"/>
        </w:rPr>
        <w:t>寄存器输入端的数据选择器使能端。</w:t>
      </w:r>
    </w:p>
    <w:p w14:paraId="0C7D403C" w14:textId="5C34E6AF" w:rsidR="00251310" w:rsidRDefault="00F05955" w:rsidP="007C5A50">
      <w:pPr>
        <w:pStyle w:val="a3"/>
        <w:numPr>
          <w:ilvl w:val="0"/>
          <w:numId w:val="8"/>
        </w:numPr>
        <w:ind w:firstLineChars="0"/>
      </w:pPr>
      <w:r>
        <w:rPr>
          <w:rFonts w:hint="eastAsia"/>
        </w:rPr>
        <w:t>将</w:t>
      </w:r>
      <w:r>
        <w:rPr>
          <w:rFonts w:hint="eastAsia"/>
        </w:rPr>
        <w:t>halt</w:t>
      </w:r>
      <w:r>
        <w:rPr>
          <w:rFonts w:hint="eastAsia"/>
        </w:rPr>
        <w:t>停机信号送至</w:t>
      </w:r>
      <w:r>
        <w:rPr>
          <w:rFonts w:hint="eastAsia"/>
        </w:rPr>
        <w:t>P</w:t>
      </w:r>
      <w:r>
        <w:t>C</w:t>
      </w:r>
      <w:r>
        <w:rPr>
          <w:rFonts w:hint="eastAsia"/>
        </w:rPr>
        <w:t>寄存器使能端，达到需要停机时使</w:t>
      </w:r>
      <w:r>
        <w:rPr>
          <w:rFonts w:hint="eastAsia"/>
        </w:rPr>
        <w:t>P</w:t>
      </w:r>
      <w:r>
        <w:t>C</w:t>
      </w:r>
      <w:r>
        <w:rPr>
          <w:rFonts w:hint="eastAsia"/>
        </w:rPr>
        <w:t>寄存器禁言的目的，以实现停机操作。</w:t>
      </w:r>
    </w:p>
    <w:p w14:paraId="22A200DF" w14:textId="579D07F8" w:rsidR="00F05955" w:rsidRDefault="00F05955" w:rsidP="007C5A50">
      <w:pPr>
        <w:pStyle w:val="a3"/>
        <w:numPr>
          <w:ilvl w:val="0"/>
          <w:numId w:val="8"/>
        </w:numPr>
        <w:ind w:firstLineChars="0"/>
      </w:pPr>
      <w:r>
        <w:rPr>
          <w:rFonts w:hint="eastAsia"/>
        </w:rPr>
        <w:t>将复位信号连接</w:t>
      </w:r>
      <w:proofErr w:type="gramStart"/>
      <w:r>
        <w:rPr>
          <w:rFonts w:hint="eastAsia"/>
        </w:rPr>
        <w:t>至数据</w:t>
      </w:r>
      <w:proofErr w:type="gramEnd"/>
      <w:r>
        <w:rPr>
          <w:rFonts w:hint="eastAsia"/>
        </w:rPr>
        <w:t>寄存器和指令寄存器。</w:t>
      </w:r>
    </w:p>
    <w:p w14:paraId="3E479095" w14:textId="5E671855" w:rsidR="004A1D5F" w:rsidRDefault="004A1D5F" w:rsidP="007C5A50">
      <w:pPr>
        <w:pStyle w:val="a3"/>
        <w:numPr>
          <w:ilvl w:val="0"/>
          <w:numId w:val="8"/>
        </w:numPr>
        <w:ind w:firstLineChars="0"/>
      </w:pPr>
      <w:r>
        <w:rPr>
          <w:rFonts w:hint="eastAsia"/>
        </w:rPr>
        <w:t>P</w:t>
      </w:r>
      <w:r>
        <w:t>C</w:t>
      </w:r>
      <w:r>
        <w:rPr>
          <w:rFonts w:hint="eastAsia"/>
        </w:rPr>
        <w:t>信号为</w:t>
      </w:r>
      <w:r>
        <w:rPr>
          <w:rFonts w:hint="eastAsia"/>
        </w:rPr>
        <w:t>32</w:t>
      </w:r>
      <w:r>
        <w:rPr>
          <w:rFonts w:hint="eastAsia"/>
        </w:rPr>
        <w:t>位，指令存储器地址输入端为</w:t>
      </w:r>
      <w:r>
        <w:rPr>
          <w:rFonts w:hint="eastAsia"/>
        </w:rPr>
        <w:t>10</w:t>
      </w:r>
      <w:r>
        <w:rPr>
          <w:rFonts w:hint="eastAsia"/>
        </w:rPr>
        <w:t>位，又因为</w:t>
      </w:r>
      <w:r>
        <w:rPr>
          <w:rFonts w:hint="eastAsia"/>
        </w:rPr>
        <w:t>P</w:t>
      </w:r>
      <w:r>
        <w:t>C</w:t>
      </w:r>
      <w:r>
        <w:rPr>
          <w:rFonts w:hint="eastAsia"/>
        </w:rPr>
        <w:t>为字节地址，</w:t>
      </w:r>
      <w:r>
        <w:rPr>
          <w:rFonts w:hint="eastAsia"/>
        </w:rPr>
        <w:lastRenderedPageBreak/>
        <w:t>而指令存储器输入为字地址，故需用分离器取</w:t>
      </w:r>
      <w:r>
        <w:t>PC</w:t>
      </w:r>
      <w:r>
        <w:rPr>
          <w:rFonts w:hint="eastAsia"/>
        </w:rPr>
        <w:t>的第</w:t>
      </w:r>
      <w:r>
        <w:rPr>
          <w:rFonts w:hint="eastAsia"/>
        </w:rPr>
        <w:t>2-11</w:t>
      </w:r>
      <w:r>
        <w:rPr>
          <w:rFonts w:hint="eastAsia"/>
        </w:rPr>
        <w:t>位送入指令存储器地址输入端。数据寄存器也有类似的问题。</w:t>
      </w:r>
    </w:p>
    <w:p w14:paraId="6F35E13B" w14:textId="51B20C56" w:rsidR="008F696C" w:rsidRDefault="008F696C" w:rsidP="009337A2">
      <w:pPr>
        <w:pStyle w:val="a3"/>
        <w:ind w:firstLineChars="0"/>
      </w:pPr>
      <w:r>
        <w:rPr>
          <w:rFonts w:hint="eastAsia"/>
        </w:rPr>
        <w:t>完成布线后如</w:t>
      </w:r>
      <w:r w:rsidR="00283534">
        <w:rPr>
          <w:rFonts w:hint="eastAsia"/>
        </w:rPr>
        <w:t>图</w:t>
      </w:r>
      <w:r w:rsidR="00283534">
        <w:rPr>
          <w:rFonts w:hint="eastAsia"/>
        </w:rPr>
        <w:t>1.</w:t>
      </w:r>
      <w:r w:rsidR="008A58A7">
        <w:rPr>
          <w:rFonts w:hint="eastAsia"/>
        </w:rPr>
        <w:t>1</w:t>
      </w:r>
      <w:r>
        <w:rPr>
          <w:rFonts w:hint="eastAsia"/>
        </w:rPr>
        <w:t>所示。</w:t>
      </w:r>
    </w:p>
    <w:p w14:paraId="13D29D77" w14:textId="76BD572E" w:rsidR="008F696C" w:rsidRDefault="002671B7" w:rsidP="00866345">
      <w:pPr>
        <w:pStyle w:val="a3"/>
        <w:ind w:firstLineChars="0" w:firstLine="0"/>
        <w:jc w:val="center"/>
      </w:pPr>
      <w:r w:rsidRPr="002671B7">
        <w:rPr>
          <w:noProof/>
        </w:rPr>
        <w:drawing>
          <wp:inline distT="0" distB="0" distL="0" distR="0" wp14:anchorId="58C66457" wp14:editId="56309B26">
            <wp:extent cx="5688965" cy="402526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4025265"/>
                    </a:xfrm>
                    <a:prstGeom prst="rect">
                      <a:avLst/>
                    </a:prstGeom>
                  </pic:spPr>
                </pic:pic>
              </a:graphicData>
            </a:graphic>
          </wp:inline>
        </w:drawing>
      </w:r>
    </w:p>
    <w:p w14:paraId="77D760F7" w14:textId="6806A66E" w:rsidR="008F696C" w:rsidRDefault="00D0175A" w:rsidP="00D0175A">
      <w:pPr>
        <w:pStyle w:val="aff1"/>
        <w:spacing w:before="91" w:after="91"/>
      </w:pPr>
      <w:bookmarkStart w:id="22" w:name="_Ref25704572"/>
      <w:r>
        <w:rPr>
          <w:rFonts w:hint="eastAsia"/>
        </w:rPr>
        <w:t xml:space="preserve">图1. </w:t>
      </w:r>
      <w:bookmarkEnd w:id="22"/>
      <w:r w:rsidR="008A58A7">
        <w:rPr>
          <w:rFonts w:hint="eastAsia"/>
        </w:rPr>
        <w:t>1</w:t>
      </w:r>
      <w:r>
        <w:rPr>
          <w:rFonts w:hint="eastAsia"/>
        </w:rPr>
        <w:t>单周期M</w:t>
      </w:r>
      <w:r>
        <w:t>IPS CPU</w:t>
      </w:r>
      <w:r>
        <w:rPr>
          <w:rFonts w:hint="eastAsia"/>
        </w:rPr>
        <w:t>数据通路布线图</w:t>
      </w:r>
    </w:p>
    <w:p w14:paraId="245642CE" w14:textId="18ED5166" w:rsidR="00D0175A" w:rsidRDefault="00D0175A" w:rsidP="00D0175A">
      <w:pPr>
        <w:pStyle w:val="30"/>
        <w:keepNext w:val="0"/>
        <w:keepLines w:val="0"/>
        <w:tabs>
          <w:tab w:val="left" w:pos="1080"/>
        </w:tabs>
        <w:spacing w:beforeLines="0" w:before="229" w:afterLines="0" w:after="229"/>
      </w:pPr>
      <w:r>
        <w:rPr>
          <w:rFonts w:hint="eastAsia"/>
        </w:rPr>
        <w:t>构建单周期</w:t>
      </w:r>
      <w:r>
        <w:rPr>
          <w:rFonts w:hint="eastAsia"/>
        </w:rPr>
        <w:t>C</w:t>
      </w:r>
      <w:r>
        <w:t>PU</w:t>
      </w:r>
      <w:r>
        <w:rPr>
          <w:rFonts w:hint="eastAsia"/>
        </w:rPr>
        <w:t>硬布线控制器</w:t>
      </w:r>
    </w:p>
    <w:p w14:paraId="635865A2" w14:textId="6AB02D13" w:rsidR="00D0175A" w:rsidRDefault="00D0175A" w:rsidP="00D0175A">
      <w:pPr>
        <w:pStyle w:val="a3"/>
        <w:ind w:firstLine="480"/>
      </w:pPr>
      <w:r>
        <w:rPr>
          <w:rFonts w:hint="eastAsia"/>
        </w:rPr>
        <w:t>按照</w:t>
      </w:r>
      <w:r>
        <w:rPr>
          <w:rFonts w:hint="eastAsia"/>
        </w:rPr>
        <w:t>1.2.2</w:t>
      </w:r>
      <w:r>
        <w:rPr>
          <w:rFonts w:hint="eastAsia"/>
        </w:rPr>
        <w:t>的设计方案，先得到指令译码信号和</w:t>
      </w:r>
      <w:r>
        <w:rPr>
          <w:rFonts w:hint="eastAsia"/>
        </w:rPr>
        <w:t>A</w:t>
      </w:r>
      <w:r>
        <w:t>LU</w:t>
      </w:r>
      <w:r>
        <w:rPr>
          <w:rFonts w:hint="eastAsia"/>
        </w:rPr>
        <w:t>控制信号，再根据指令译码信号生成最终的控制信号。</w:t>
      </w:r>
    </w:p>
    <w:p w14:paraId="03BE1603" w14:textId="7D531925" w:rsidR="00D0175A" w:rsidRDefault="00D0175A" w:rsidP="00D0175A">
      <w:pPr>
        <w:pStyle w:val="a3"/>
        <w:ind w:firstLine="480"/>
      </w:pPr>
      <w:r>
        <w:rPr>
          <w:rFonts w:hint="eastAsia"/>
        </w:rPr>
        <w:t>完成布线后如</w:t>
      </w:r>
      <w:r w:rsidR="00B86E7A">
        <w:rPr>
          <w:rFonts w:hint="eastAsia"/>
        </w:rPr>
        <w:t>图</w:t>
      </w:r>
      <w:r w:rsidR="00B86E7A">
        <w:rPr>
          <w:rFonts w:hint="eastAsia"/>
        </w:rPr>
        <w:t>1.2</w:t>
      </w:r>
      <w:r w:rsidR="00B86E7A">
        <w:rPr>
          <w:rFonts w:hint="eastAsia"/>
        </w:rPr>
        <w:t>、图</w:t>
      </w:r>
      <w:r w:rsidR="00B86E7A">
        <w:rPr>
          <w:rFonts w:hint="eastAsia"/>
        </w:rPr>
        <w:t>1.3</w:t>
      </w:r>
      <w:r w:rsidR="00B86E7A">
        <w:rPr>
          <w:rFonts w:hint="eastAsia"/>
        </w:rPr>
        <w:t>和图</w:t>
      </w:r>
      <w:r w:rsidR="00B86E7A">
        <w:rPr>
          <w:rFonts w:hint="eastAsia"/>
        </w:rPr>
        <w:t>1.4</w:t>
      </w:r>
      <w:r w:rsidR="00B86E7A">
        <w:rPr>
          <w:rFonts w:hint="eastAsia"/>
        </w:rPr>
        <w:t>所示。</w:t>
      </w:r>
    </w:p>
    <w:p w14:paraId="25BD89E0" w14:textId="06BE9AAC" w:rsidR="00D0175A" w:rsidRDefault="002671B7" w:rsidP="00866345">
      <w:pPr>
        <w:pStyle w:val="a3"/>
        <w:ind w:firstLineChars="0" w:firstLine="0"/>
        <w:jc w:val="center"/>
      </w:pPr>
      <w:r w:rsidRPr="002671B7">
        <w:rPr>
          <w:noProof/>
        </w:rPr>
        <w:lastRenderedPageBreak/>
        <w:drawing>
          <wp:inline distT="0" distB="0" distL="0" distR="0" wp14:anchorId="59407985" wp14:editId="22D4B253">
            <wp:extent cx="5688965" cy="4059555"/>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4059555"/>
                    </a:xfrm>
                    <a:prstGeom prst="rect">
                      <a:avLst/>
                    </a:prstGeom>
                  </pic:spPr>
                </pic:pic>
              </a:graphicData>
            </a:graphic>
          </wp:inline>
        </w:drawing>
      </w:r>
    </w:p>
    <w:p w14:paraId="52DEDFF0" w14:textId="47EA8EC7" w:rsidR="00DC13BD" w:rsidRDefault="0026069D" w:rsidP="0026069D">
      <w:pPr>
        <w:pStyle w:val="aff1"/>
        <w:spacing w:before="91" w:after="91"/>
      </w:pPr>
      <w:bookmarkStart w:id="23" w:name="_Ref25705031"/>
      <w:r>
        <w:rPr>
          <w:rFonts w:hint="eastAsia"/>
        </w:rPr>
        <w:t>图1.</w:t>
      </w:r>
      <w:bookmarkEnd w:id="23"/>
      <w:r w:rsidR="00B86E7A">
        <w:rPr>
          <w:rFonts w:hint="eastAsia"/>
        </w:rPr>
        <w:t>2</w:t>
      </w:r>
      <w:r>
        <w:rPr>
          <w:rFonts w:hint="eastAsia"/>
        </w:rPr>
        <w:t>指令译码逻辑布线图</w:t>
      </w:r>
    </w:p>
    <w:p w14:paraId="6A3C9056" w14:textId="0A857ED8" w:rsidR="0026069D" w:rsidRDefault="002671B7" w:rsidP="00866345">
      <w:pPr>
        <w:jc w:val="center"/>
      </w:pPr>
      <w:r w:rsidRPr="002671B7">
        <w:rPr>
          <w:noProof/>
        </w:rPr>
        <w:drawing>
          <wp:inline distT="0" distB="0" distL="0" distR="0" wp14:anchorId="3E5FE31C" wp14:editId="7F987D50">
            <wp:extent cx="5048250" cy="34956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3495675"/>
                    </a:xfrm>
                    <a:prstGeom prst="rect">
                      <a:avLst/>
                    </a:prstGeom>
                  </pic:spPr>
                </pic:pic>
              </a:graphicData>
            </a:graphic>
          </wp:inline>
        </w:drawing>
      </w:r>
    </w:p>
    <w:p w14:paraId="4C766C56" w14:textId="552F2C15" w:rsidR="0026069D" w:rsidRDefault="0026069D" w:rsidP="0026069D">
      <w:pPr>
        <w:pStyle w:val="aff1"/>
        <w:spacing w:before="91" w:after="91"/>
      </w:pPr>
      <w:bookmarkStart w:id="24" w:name="_Ref25705033"/>
      <w:r>
        <w:rPr>
          <w:rFonts w:hint="eastAsia"/>
        </w:rPr>
        <w:t>图1</w:t>
      </w:r>
      <w:bookmarkEnd w:id="24"/>
      <w:r w:rsidR="00B86E7A">
        <w:rPr>
          <w:rFonts w:hint="eastAsia"/>
        </w:rPr>
        <w:t>.3</w:t>
      </w:r>
      <w:r w:rsidR="00B86E7A">
        <w:t xml:space="preserve"> </w:t>
      </w:r>
      <w:r>
        <w:t>ALU</w:t>
      </w:r>
      <w:r>
        <w:rPr>
          <w:rFonts w:hint="eastAsia"/>
        </w:rPr>
        <w:t>控制器逻辑布线图</w:t>
      </w:r>
    </w:p>
    <w:p w14:paraId="73072B98" w14:textId="767C0F12" w:rsidR="0026069D" w:rsidRDefault="002671B7" w:rsidP="00866345">
      <w:pPr>
        <w:jc w:val="center"/>
      </w:pPr>
      <w:r w:rsidRPr="002671B7">
        <w:rPr>
          <w:noProof/>
        </w:rPr>
        <w:lastRenderedPageBreak/>
        <w:drawing>
          <wp:inline distT="0" distB="0" distL="0" distR="0" wp14:anchorId="105B1E67" wp14:editId="07676EDC">
            <wp:extent cx="5688965" cy="2298065"/>
            <wp:effectExtent l="0" t="0" r="698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2298065"/>
                    </a:xfrm>
                    <a:prstGeom prst="rect">
                      <a:avLst/>
                    </a:prstGeom>
                  </pic:spPr>
                </pic:pic>
              </a:graphicData>
            </a:graphic>
          </wp:inline>
        </w:drawing>
      </w:r>
    </w:p>
    <w:p w14:paraId="58CD6D92" w14:textId="71054D57" w:rsidR="0026069D" w:rsidRDefault="0026069D" w:rsidP="0026069D">
      <w:pPr>
        <w:pStyle w:val="aff1"/>
        <w:spacing w:before="91" w:after="91"/>
      </w:pPr>
      <w:bookmarkStart w:id="25" w:name="_Ref25772414"/>
      <w:r>
        <w:rPr>
          <w:rFonts w:hint="eastAsia"/>
        </w:rPr>
        <w:t xml:space="preserve">图1. </w:t>
      </w:r>
      <w:bookmarkEnd w:id="25"/>
      <w:r w:rsidR="00B86E7A">
        <w:rPr>
          <w:rFonts w:hint="eastAsia"/>
        </w:rPr>
        <w:t>4</w:t>
      </w:r>
      <w:r>
        <w:rPr>
          <w:rFonts w:hint="eastAsia"/>
        </w:rPr>
        <w:t>控制信号逻辑布线图</w:t>
      </w:r>
    </w:p>
    <w:p w14:paraId="4486BDFA" w14:textId="416F9E5E" w:rsidR="005A1811" w:rsidRDefault="005A1811" w:rsidP="005A1811">
      <w:pPr>
        <w:pStyle w:val="30"/>
        <w:keepNext w:val="0"/>
        <w:keepLines w:val="0"/>
        <w:tabs>
          <w:tab w:val="left" w:pos="1080"/>
        </w:tabs>
        <w:spacing w:beforeLines="0" w:before="229" w:afterLines="0" w:after="229"/>
      </w:pPr>
      <w:r>
        <w:rPr>
          <w:rFonts w:hint="eastAsia"/>
        </w:rPr>
        <w:t>构建多周期</w:t>
      </w:r>
      <w:r>
        <w:rPr>
          <w:rFonts w:hint="eastAsia"/>
        </w:rPr>
        <w:t>C</w:t>
      </w:r>
      <w:r>
        <w:t>PU</w:t>
      </w:r>
      <w:r>
        <w:rPr>
          <w:rFonts w:hint="eastAsia"/>
        </w:rPr>
        <w:t>数据通路</w:t>
      </w:r>
    </w:p>
    <w:p w14:paraId="721B50E4" w14:textId="169CC583" w:rsidR="005A1811" w:rsidRDefault="005A1811" w:rsidP="005A1811">
      <w:pPr>
        <w:pStyle w:val="a3"/>
        <w:ind w:firstLine="480"/>
      </w:pPr>
      <w:r>
        <w:rPr>
          <w:rFonts w:hint="eastAsia"/>
        </w:rPr>
        <w:t>根据多周期</w:t>
      </w:r>
      <w:r>
        <w:rPr>
          <w:rFonts w:hint="eastAsia"/>
        </w:rPr>
        <w:t>C</w:t>
      </w:r>
      <w:r>
        <w:t>PU</w:t>
      </w:r>
      <w:r>
        <w:rPr>
          <w:rFonts w:hint="eastAsia"/>
        </w:rPr>
        <w:t>数据通路示意图，</w:t>
      </w:r>
      <w:r w:rsidR="00A16DF0">
        <w:rPr>
          <w:rFonts w:hint="eastAsia"/>
        </w:rPr>
        <w:t>利用如所示组件，</w:t>
      </w:r>
      <w:r>
        <w:rPr>
          <w:rFonts w:hint="eastAsia"/>
        </w:rPr>
        <w:t>在</w:t>
      </w:r>
      <w:proofErr w:type="spellStart"/>
      <w:r>
        <w:rPr>
          <w:rFonts w:hint="eastAsia"/>
        </w:rPr>
        <w:t>logisim</w:t>
      </w:r>
      <w:proofErr w:type="spellEnd"/>
      <w:r>
        <w:rPr>
          <w:rFonts w:hint="eastAsia"/>
        </w:rPr>
        <w:t>中</w:t>
      </w:r>
      <w:r w:rsidR="00A16DF0">
        <w:rPr>
          <w:rFonts w:hint="eastAsia"/>
        </w:rPr>
        <w:t>完成多周期</w:t>
      </w:r>
      <w:r w:rsidR="00A16DF0">
        <w:rPr>
          <w:rFonts w:hint="eastAsia"/>
        </w:rPr>
        <w:t>C</w:t>
      </w:r>
      <w:r w:rsidR="00A16DF0">
        <w:t>PU</w:t>
      </w:r>
      <w:r w:rsidR="00A16DF0">
        <w:rPr>
          <w:rFonts w:hint="eastAsia"/>
        </w:rPr>
        <w:t>数据通路布线图。</w:t>
      </w:r>
    </w:p>
    <w:p w14:paraId="1751FBE0" w14:textId="4B207132" w:rsidR="00A16DF0" w:rsidRDefault="00A16DF0" w:rsidP="005A1811">
      <w:pPr>
        <w:pStyle w:val="a3"/>
        <w:ind w:firstLine="480"/>
      </w:pPr>
      <w:r>
        <w:rPr>
          <w:rFonts w:hint="eastAsia"/>
        </w:rPr>
        <w:t>需额外注意之处：</w:t>
      </w:r>
    </w:p>
    <w:p w14:paraId="5C30FBB6" w14:textId="77777777" w:rsidR="00A16DF0" w:rsidRDefault="00A16DF0" w:rsidP="007C5A50">
      <w:pPr>
        <w:pStyle w:val="a3"/>
        <w:numPr>
          <w:ilvl w:val="0"/>
          <w:numId w:val="15"/>
        </w:numPr>
        <w:ind w:firstLineChars="0"/>
      </w:pPr>
      <w:r>
        <w:rPr>
          <w:rFonts w:hint="eastAsia"/>
        </w:rPr>
        <w:t>示意图中</w:t>
      </w:r>
      <w:r>
        <w:t>S</w:t>
      </w:r>
      <w:r>
        <w:rPr>
          <w:rFonts w:hint="eastAsia"/>
        </w:rPr>
        <w:t>ign</w:t>
      </w:r>
      <w:r>
        <w:t xml:space="preserve"> E</w:t>
      </w:r>
      <w:r>
        <w:rPr>
          <w:rFonts w:hint="eastAsia"/>
        </w:rPr>
        <w:t>xtend</w:t>
      </w:r>
      <w:r>
        <w:rPr>
          <w:rFonts w:hint="eastAsia"/>
        </w:rPr>
        <w:t>部分使用</w:t>
      </w:r>
      <w:r>
        <w:rPr>
          <w:rFonts w:hint="eastAsia"/>
        </w:rPr>
        <w:t>16</w:t>
      </w:r>
      <w:r>
        <w:rPr>
          <w:rFonts w:hint="eastAsia"/>
        </w:rPr>
        <w:t>位</w:t>
      </w:r>
      <w:r>
        <w:rPr>
          <w:rFonts w:hint="eastAsia"/>
        </w:rPr>
        <w:t>to</w:t>
      </w:r>
      <w:r>
        <w:t xml:space="preserve"> </w:t>
      </w:r>
      <w:r>
        <w:rPr>
          <w:rFonts w:hint="eastAsia"/>
        </w:rPr>
        <w:t>32</w:t>
      </w:r>
      <w:r>
        <w:rPr>
          <w:rFonts w:hint="eastAsia"/>
        </w:rPr>
        <w:t>位扩展器进行有符号数扩展。</w:t>
      </w:r>
    </w:p>
    <w:p w14:paraId="5E354D62" w14:textId="155528E3" w:rsidR="00A16DF0" w:rsidRDefault="00A16DF0" w:rsidP="007C5A50">
      <w:pPr>
        <w:pStyle w:val="a3"/>
        <w:numPr>
          <w:ilvl w:val="0"/>
          <w:numId w:val="15"/>
        </w:numPr>
        <w:ind w:firstLineChars="0"/>
      </w:pPr>
      <w:r>
        <w:rPr>
          <w:rFonts w:hint="eastAsia"/>
        </w:rPr>
        <w:t>利用</w:t>
      </w:r>
      <w:r>
        <w:rPr>
          <w:rFonts w:hint="eastAsia"/>
        </w:rPr>
        <w:t>ALU</w:t>
      </w:r>
      <w:r>
        <w:rPr>
          <w:rFonts w:hint="eastAsia"/>
        </w:rPr>
        <w:t>的</w:t>
      </w:r>
      <w:r>
        <w:rPr>
          <w:rFonts w:hint="eastAsia"/>
        </w:rPr>
        <w:t>equal</w:t>
      </w:r>
      <w:r>
        <w:rPr>
          <w:rFonts w:hint="eastAsia"/>
        </w:rPr>
        <w:t>信号，</w:t>
      </w:r>
      <w:r w:rsidR="004A1D5F">
        <w:rPr>
          <w:rFonts w:hint="eastAsia"/>
        </w:rPr>
        <w:t>生成</w:t>
      </w:r>
      <w:r>
        <w:rPr>
          <w:rFonts w:hint="eastAsia"/>
        </w:rPr>
        <w:t>branch=</w:t>
      </w:r>
      <w:proofErr w:type="spellStart"/>
      <w:r>
        <w:rPr>
          <w:rFonts w:hint="eastAsia"/>
        </w:rPr>
        <w:t>beq</w:t>
      </w:r>
      <w:proofErr w:type="spellEnd"/>
      <w:r>
        <w:rPr>
          <w:rFonts w:hint="eastAsia"/>
        </w:rPr>
        <w:t>*equal</w:t>
      </w:r>
      <w:r>
        <w:t xml:space="preserve"> </w:t>
      </w:r>
      <w:r>
        <w:rPr>
          <w:rFonts w:hint="eastAsia"/>
        </w:rPr>
        <w:t>+</w:t>
      </w:r>
      <w:r>
        <w:t xml:space="preserve"> </w:t>
      </w:r>
      <w:proofErr w:type="spellStart"/>
      <w:r>
        <w:rPr>
          <w:rFonts w:hint="eastAsia"/>
        </w:rPr>
        <w:t>bne</w:t>
      </w:r>
      <w:proofErr w:type="spellEnd"/>
      <w:r>
        <w:rPr>
          <w:rFonts w:hint="eastAsia"/>
        </w:rPr>
        <w:t>*~equal</w:t>
      </w:r>
      <w:r>
        <w:rPr>
          <w:rFonts w:hint="eastAsia"/>
        </w:rPr>
        <w:t>分支信号，此</w:t>
      </w:r>
      <w:r>
        <w:rPr>
          <w:rFonts w:hint="eastAsia"/>
        </w:rPr>
        <w:t>branch</w:t>
      </w:r>
      <w:r>
        <w:rPr>
          <w:rFonts w:hint="eastAsia"/>
        </w:rPr>
        <w:t>信号即对应示意图中的</w:t>
      </w:r>
      <w:r>
        <w:t>B</w:t>
      </w:r>
      <w:r>
        <w:rPr>
          <w:rFonts w:hint="eastAsia"/>
        </w:rPr>
        <w:t>ranch</w:t>
      </w:r>
      <w:r>
        <w:rPr>
          <w:rFonts w:hint="eastAsia"/>
        </w:rPr>
        <w:t>信号，将其连接至</w:t>
      </w:r>
      <w:r>
        <w:rPr>
          <w:rFonts w:hint="eastAsia"/>
        </w:rPr>
        <w:t>P</w:t>
      </w:r>
      <w:r>
        <w:t>C</w:t>
      </w:r>
      <w:r>
        <w:rPr>
          <w:rFonts w:hint="eastAsia"/>
        </w:rPr>
        <w:t>寄存器输入端的数据选择器使能端。</w:t>
      </w:r>
    </w:p>
    <w:p w14:paraId="24CD4BBB" w14:textId="71DFB71F" w:rsidR="004A1D5F" w:rsidRDefault="004A1D5F" w:rsidP="007C5A50">
      <w:pPr>
        <w:pStyle w:val="a3"/>
        <w:numPr>
          <w:ilvl w:val="0"/>
          <w:numId w:val="15"/>
        </w:numPr>
        <w:ind w:firstLineChars="0"/>
      </w:pPr>
      <w:r>
        <w:rPr>
          <w:rFonts w:hint="eastAsia"/>
        </w:rPr>
        <w:t>P</w:t>
      </w:r>
      <w:r>
        <w:t>C</w:t>
      </w:r>
      <w:r>
        <w:rPr>
          <w:rFonts w:hint="eastAsia"/>
        </w:rPr>
        <w:t>信号为</w:t>
      </w:r>
      <w:r>
        <w:rPr>
          <w:rFonts w:hint="eastAsia"/>
        </w:rPr>
        <w:t>32</w:t>
      </w:r>
      <w:r>
        <w:rPr>
          <w:rFonts w:hint="eastAsia"/>
        </w:rPr>
        <w:t>位，存储器地址输入端为</w:t>
      </w:r>
      <w:r>
        <w:rPr>
          <w:rFonts w:hint="eastAsia"/>
        </w:rPr>
        <w:t>10</w:t>
      </w:r>
      <w:r>
        <w:rPr>
          <w:rFonts w:hint="eastAsia"/>
        </w:rPr>
        <w:t>位，又因为</w:t>
      </w:r>
      <w:r>
        <w:rPr>
          <w:rFonts w:hint="eastAsia"/>
        </w:rPr>
        <w:t>P</w:t>
      </w:r>
      <w:r>
        <w:t>C</w:t>
      </w:r>
      <w:r>
        <w:rPr>
          <w:rFonts w:hint="eastAsia"/>
        </w:rPr>
        <w:t>为字节地址，而存储器输入为字地址，故需用分离器取</w:t>
      </w:r>
      <w:r>
        <w:t>PC</w:t>
      </w:r>
      <w:r>
        <w:rPr>
          <w:rFonts w:hint="eastAsia"/>
        </w:rPr>
        <w:t>的第</w:t>
      </w:r>
      <w:r>
        <w:rPr>
          <w:rFonts w:hint="eastAsia"/>
        </w:rPr>
        <w:t>2-11</w:t>
      </w:r>
      <w:r>
        <w:rPr>
          <w:rFonts w:hint="eastAsia"/>
        </w:rPr>
        <w:t>位送入存储器地址输入端。</w:t>
      </w:r>
    </w:p>
    <w:p w14:paraId="48A2947E" w14:textId="6BC4EAE3" w:rsidR="00A16DF0" w:rsidRDefault="00A16DF0" w:rsidP="007C5A50">
      <w:pPr>
        <w:pStyle w:val="a3"/>
        <w:numPr>
          <w:ilvl w:val="0"/>
          <w:numId w:val="15"/>
        </w:numPr>
        <w:ind w:firstLineChars="0"/>
      </w:pPr>
      <w:r>
        <w:rPr>
          <w:rFonts w:hint="eastAsia"/>
        </w:rPr>
        <w:t>将复位信号连接至</w:t>
      </w:r>
      <w:r w:rsidR="004A1D5F">
        <w:rPr>
          <w:rFonts w:hint="eastAsia"/>
        </w:rPr>
        <w:t>各</w:t>
      </w:r>
      <w:r>
        <w:rPr>
          <w:rFonts w:hint="eastAsia"/>
        </w:rPr>
        <w:t>寄存器。</w:t>
      </w:r>
    </w:p>
    <w:p w14:paraId="7C73FC40" w14:textId="4990B821" w:rsidR="00194DAC" w:rsidRDefault="00194DAC" w:rsidP="00194DAC">
      <w:pPr>
        <w:pStyle w:val="a3"/>
        <w:ind w:left="480" w:firstLineChars="0" w:firstLine="0"/>
      </w:pPr>
      <w:r>
        <w:rPr>
          <w:rFonts w:hint="eastAsia"/>
        </w:rPr>
        <w:t>完成布线图如</w:t>
      </w:r>
      <w:r w:rsidR="00B86E7A">
        <w:rPr>
          <w:rFonts w:hint="eastAsia"/>
        </w:rPr>
        <w:t>图</w:t>
      </w:r>
      <w:r w:rsidR="00B86E7A">
        <w:rPr>
          <w:rFonts w:hint="eastAsia"/>
        </w:rPr>
        <w:t>1.5</w:t>
      </w:r>
      <w:r>
        <w:rPr>
          <w:rFonts w:hint="eastAsia"/>
        </w:rPr>
        <w:t>所示。</w:t>
      </w:r>
    </w:p>
    <w:p w14:paraId="36A4DC7B" w14:textId="0CBA5630" w:rsidR="00194DAC" w:rsidRDefault="002671B7" w:rsidP="00A013BC">
      <w:pPr>
        <w:pStyle w:val="a3"/>
        <w:ind w:firstLineChars="0" w:firstLine="0"/>
        <w:jc w:val="center"/>
      </w:pPr>
      <w:r w:rsidRPr="002671B7">
        <w:rPr>
          <w:noProof/>
        </w:rPr>
        <w:lastRenderedPageBreak/>
        <w:drawing>
          <wp:inline distT="0" distB="0" distL="0" distR="0" wp14:anchorId="63892B01" wp14:editId="1E70D197">
            <wp:extent cx="5688965" cy="3670935"/>
            <wp:effectExtent l="0" t="0" r="698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3670935"/>
                    </a:xfrm>
                    <a:prstGeom prst="rect">
                      <a:avLst/>
                    </a:prstGeom>
                  </pic:spPr>
                </pic:pic>
              </a:graphicData>
            </a:graphic>
          </wp:inline>
        </w:drawing>
      </w:r>
    </w:p>
    <w:p w14:paraId="02F8D153" w14:textId="137EE5B7" w:rsidR="00194DAC" w:rsidRDefault="00194DAC" w:rsidP="00194DAC">
      <w:pPr>
        <w:pStyle w:val="aff1"/>
        <w:spacing w:before="91" w:after="91"/>
      </w:pPr>
      <w:bookmarkStart w:id="26" w:name="_Ref25750591"/>
      <w:r>
        <w:rPr>
          <w:rFonts w:hint="eastAsia"/>
        </w:rPr>
        <w:t>图</w:t>
      </w:r>
      <w:bookmarkEnd w:id="26"/>
      <w:r w:rsidR="00B86E7A">
        <w:rPr>
          <w:rFonts w:hint="eastAsia"/>
        </w:rPr>
        <w:t>1.5</w:t>
      </w:r>
      <w:r w:rsidR="00B86E7A">
        <w:t xml:space="preserve"> </w:t>
      </w:r>
      <w:r>
        <w:rPr>
          <w:rFonts w:hint="eastAsia"/>
        </w:rPr>
        <w:t>多周期C</w:t>
      </w:r>
      <w:r>
        <w:t>PU</w:t>
      </w:r>
      <w:r>
        <w:rPr>
          <w:rFonts w:hint="eastAsia"/>
        </w:rPr>
        <w:t>数据通路布线图</w:t>
      </w:r>
    </w:p>
    <w:p w14:paraId="18B09C52" w14:textId="2BAC1A0E" w:rsidR="001B2DFF" w:rsidRDefault="007C6B71" w:rsidP="001B2DFF">
      <w:pPr>
        <w:pStyle w:val="30"/>
        <w:keepNext w:val="0"/>
        <w:keepLines w:val="0"/>
        <w:tabs>
          <w:tab w:val="left" w:pos="1080"/>
        </w:tabs>
        <w:spacing w:beforeLines="0" w:before="229" w:afterLines="0" w:after="229"/>
      </w:pPr>
      <w:r>
        <w:rPr>
          <w:rFonts w:hint="eastAsia"/>
        </w:rPr>
        <w:t>构建多周期</w:t>
      </w:r>
      <w:r>
        <w:rPr>
          <w:rFonts w:hint="eastAsia"/>
        </w:rPr>
        <w:t>C</w:t>
      </w:r>
      <w:r>
        <w:t>PU</w:t>
      </w:r>
      <w:r>
        <w:rPr>
          <w:rFonts w:hint="eastAsia"/>
        </w:rPr>
        <w:t>微程序控制器</w:t>
      </w:r>
    </w:p>
    <w:p w14:paraId="04704529" w14:textId="01307AF1" w:rsidR="007C6B71" w:rsidRDefault="003B623B" w:rsidP="003B623B">
      <w:pPr>
        <w:pStyle w:val="a3"/>
        <w:ind w:firstLineChars="0" w:firstLine="0"/>
      </w:pPr>
      <w:r>
        <w:rPr>
          <w:rFonts w:hint="eastAsia"/>
        </w:rPr>
        <w:t>（</w:t>
      </w:r>
      <w:r>
        <w:rPr>
          <w:rFonts w:hint="eastAsia"/>
        </w:rPr>
        <w:t>1</w:t>
      </w:r>
      <w:r>
        <w:rPr>
          <w:rFonts w:hint="eastAsia"/>
        </w:rPr>
        <w:t>）</w:t>
      </w:r>
      <w:r w:rsidR="007C6B71">
        <w:rPr>
          <w:rFonts w:hint="eastAsia"/>
        </w:rPr>
        <w:t>设计地址转移逻辑</w:t>
      </w:r>
    </w:p>
    <w:p w14:paraId="020E85B1" w14:textId="39533F01" w:rsidR="007C6B71" w:rsidRDefault="007C6B71" w:rsidP="003B623B">
      <w:pPr>
        <w:pStyle w:val="a3"/>
        <w:ind w:left="420" w:firstLineChars="0"/>
      </w:pPr>
      <w:r>
        <w:rPr>
          <w:rFonts w:hint="eastAsia"/>
        </w:rPr>
        <w:t>地址转移逻辑，输入为</w:t>
      </w:r>
      <w:r>
        <w:rPr>
          <w:rFonts w:hint="eastAsia"/>
        </w:rPr>
        <w:t>7</w:t>
      </w:r>
      <w:r>
        <w:rPr>
          <w:rFonts w:hint="eastAsia"/>
        </w:rPr>
        <w:t>个指令译码信号，输出为微程序入口地址。该地址转移逻辑会根据不同的指令译码信号生成相应的微程序入口地址。</w:t>
      </w:r>
    </w:p>
    <w:p w14:paraId="7544B8A5" w14:textId="6018FD96" w:rsidR="007531DB" w:rsidRDefault="007531DB" w:rsidP="00283534">
      <w:pPr>
        <w:ind w:left="420" w:firstLine="420"/>
      </w:pPr>
      <w:r>
        <w:rPr>
          <w:rFonts w:hint="eastAsia"/>
        </w:rPr>
        <w:t>将</w:t>
      </w:r>
      <w:r w:rsidR="00283534">
        <w:rPr>
          <w:rFonts w:hint="eastAsia"/>
        </w:rPr>
        <w:t>Excel</w:t>
      </w:r>
      <w:r>
        <w:rPr>
          <w:rFonts w:hint="eastAsia"/>
        </w:rPr>
        <w:t>生成的逻辑表达式填入</w:t>
      </w:r>
      <w:r>
        <w:rPr>
          <w:rFonts w:hint="eastAsia"/>
        </w:rPr>
        <w:t>Logisim</w:t>
      </w:r>
      <w:r>
        <w:rPr>
          <w:rFonts w:hint="eastAsia"/>
        </w:rPr>
        <w:t>中，利用</w:t>
      </w:r>
      <w:r>
        <w:rPr>
          <w:rFonts w:hint="eastAsia"/>
        </w:rPr>
        <w:t>Logisim</w:t>
      </w:r>
      <w:r>
        <w:rPr>
          <w:rFonts w:hint="eastAsia"/>
        </w:rPr>
        <w:t>自动生成电路功能得到微程序地址转移逻辑，如</w:t>
      </w:r>
      <w:r w:rsidR="00B86E7A">
        <w:rPr>
          <w:rFonts w:hint="eastAsia"/>
        </w:rPr>
        <w:t>图</w:t>
      </w:r>
      <w:r w:rsidR="00B86E7A">
        <w:rPr>
          <w:rFonts w:hint="eastAsia"/>
        </w:rPr>
        <w:t>1.6</w:t>
      </w:r>
      <w:r>
        <w:rPr>
          <w:rFonts w:hint="eastAsia"/>
        </w:rPr>
        <w:t>所示。</w:t>
      </w:r>
    </w:p>
    <w:p w14:paraId="6A029671" w14:textId="249A4598" w:rsidR="007531DB" w:rsidRDefault="002671B7" w:rsidP="007531DB">
      <w:pPr>
        <w:jc w:val="center"/>
      </w:pPr>
      <w:r w:rsidRPr="002671B7">
        <w:rPr>
          <w:noProof/>
        </w:rPr>
        <w:lastRenderedPageBreak/>
        <w:drawing>
          <wp:inline distT="0" distB="0" distL="0" distR="0" wp14:anchorId="4D6CA3BF" wp14:editId="5BD2B3D2">
            <wp:extent cx="4648200" cy="63722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200" cy="6372225"/>
                    </a:xfrm>
                    <a:prstGeom prst="rect">
                      <a:avLst/>
                    </a:prstGeom>
                  </pic:spPr>
                </pic:pic>
              </a:graphicData>
            </a:graphic>
          </wp:inline>
        </w:drawing>
      </w:r>
    </w:p>
    <w:p w14:paraId="74C8C4A5" w14:textId="40FF9417" w:rsidR="003B623B" w:rsidRDefault="007531DB" w:rsidP="003B623B">
      <w:pPr>
        <w:pStyle w:val="aff1"/>
        <w:spacing w:before="91" w:after="91"/>
      </w:pPr>
      <w:bookmarkStart w:id="27" w:name="_Ref25763599"/>
      <w:r>
        <w:rPr>
          <w:rFonts w:hint="eastAsia"/>
        </w:rPr>
        <w:t>图1</w:t>
      </w:r>
      <w:bookmarkEnd w:id="27"/>
      <w:r w:rsidR="00B86E7A">
        <w:rPr>
          <w:rFonts w:hint="eastAsia"/>
        </w:rPr>
        <w:t>.6</w:t>
      </w:r>
      <w:r w:rsidR="00B86E7A">
        <w:t xml:space="preserve"> </w:t>
      </w:r>
      <w:r>
        <w:rPr>
          <w:rFonts w:hint="eastAsia"/>
        </w:rPr>
        <w:t>微程序地址转移逻辑</w:t>
      </w:r>
    </w:p>
    <w:p w14:paraId="08A8F5FE" w14:textId="481E52FD" w:rsidR="007531DB" w:rsidRPr="007531DB" w:rsidRDefault="003B623B" w:rsidP="003B623B">
      <w:pPr>
        <w:pStyle w:val="a3"/>
        <w:ind w:firstLineChars="0" w:firstLine="0"/>
      </w:pPr>
      <w:r>
        <w:rPr>
          <w:rFonts w:hint="eastAsia"/>
        </w:rPr>
        <w:t>（</w:t>
      </w:r>
      <w:r>
        <w:rPr>
          <w:rFonts w:hint="eastAsia"/>
        </w:rPr>
        <w:t>2</w:t>
      </w:r>
      <w:r>
        <w:rPr>
          <w:rFonts w:hint="eastAsia"/>
        </w:rPr>
        <w:t>）</w:t>
      </w:r>
      <w:r w:rsidR="007531DB">
        <w:rPr>
          <w:rFonts w:hint="eastAsia"/>
        </w:rPr>
        <w:t>设计指令译码信号与</w:t>
      </w:r>
      <w:r w:rsidR="007531DB">
        <w:rPr>
          <w:rFonts w:hint="eastAsia"/>
        </w:rPr>
        <w:t>A</w:t>
      </w:r>
      <w:r w:rsidR="007531DB">
        <w:t>LU</w:t>
      </w:r>
      <w:r w:rsidR="007531DB">
        <w:rPr>
          <w:rFonts w:hint="eastAsia"/>
        </w:rPr>
        <w:t>控制信号</w:t>
      </w:r>
    </w:p>
    <w:p w14:paraId="0E8DC5C8" w14:textId="5F5A9842" w:rsidR="003B623B" w:rsidRDefault="002671B7" w:rsidP="00A013BC">
      <w:pPr>
        <w:jc w:val="center"/>
      </w:pPr>
      <w:r w:rsidRPr="002671B7">
        <w:rPr>
          <w:noProof/>
        </w:rPr>
        <w:lastRenderedPageBreak/>
        <w:drawing>
          <wp:inline distT="0" distB="0" distL="0" distR="0" wp14:anchorId="31900B19" wp14:editId="17D4E1FF">
            <wp:extent cx="5688965" cy="4383405"/>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4383405"/>
                    </a:xfrm>
                    <a:prstGeom prst="rect">
                      <a:avLst/>
                    </a:prstGeom>
                  </pic:spPr>
                </pic:pic>
              </a:graphicData>
            </a:graphic>
          </wp:inline>
        </w:drawing>
      </w:r>
    </w:p>
    <w:p w14:paraId="49079272" w14:textId="1AF27E49" w:rsidR="00A013BC" w:rsidRDefault="003B623B" w:rsidP="002671B7">
      <w:pPr>
        <w:pStyle w:val="aff1"/>
        <w:spacing w:before="91" w:after="91"/>
      </w:pPr>
      <w:bookmarkStart w:id="28" w:name="_Ref25763989"/>
      <w:r>
        <w:rPr>
          <w:rFonts w:hint="eastAsia"/>
        </w:rPr>
        <w:t>图1</w:t>
      </w:r>
      <w:bookmarkEnd w:id="28"/>
      <w:r w:rsidR="00B86E7A">
        <w:rPr>
          <w:rFonts w:hint="eastAsia"/>
        </w:rPr>
        <w:t>.7</w:t>
      </w:r>
      <w:r w:rsidR="00B86E7A">
        <w:t xml:space="preserve"> </w:t>
      </w:r>
      <w:r>
        <w:rPr>
          <w:rFonts w:hint="eastAsia"/>
        </w:rPr>
        <w:t>A</w:t>
      </w:r>
      <w:r>
        <w:t>LU</w:t>
      </w:r>
      <w:r>
        <w:rPr>
          <w:rFonts w:hint="eastAsia"/>
        </w:rPr>
        <w:t>控制信号布线图</w:t>
      </w:r>
    </w:p>
    <w:p w14:paraId="6F7E01A0" w14:textId="7EA9895C" w:rsidR="003B623B" w:rsidRDefault="003B623B" w:rsidP="003B623B">
      <w:r>
        <w:rPr>
          <w:rFonts w:hint="eastAsia"/>
        </w:rPr>
        <w:t>（</w:t>
      </w:r>
      <w:r>
        <w:rPr>
          <w:rFonts w:hint="eastAsia"/>
        </w:rPr>
        <w:t>3</w:t>
      </w:r>
      <w:r>
        <w:rPr>
          <w:rFonts w:hint="eastAsia"/>
        </w:rPr>
        <w:t>）构建微程序</w:t>
      </w:r>
    </w:p>
    <w:p w14:paraId="65F9F780" w14:textId="109D9381" w:rsidR="00F1301D" w:rsidRDefault="0035136B" w:rsidP="00F1301D">
      <w:pPr>
        <w:jc w:val="center"/>
      </w:pPr>
      <w:r w:rsidRPr="0035136B">
        <w:rPr>
          <w:noProof/>
        </w:rPr>
        <w:drawing>
          <wp:inline distT="0" distB="0" distL="0" distR="0" wp14:anchorId="08306AC6" wp14:editId="76B7E437">
            <wp:extent cx="5688965" cy="2157095"/>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2157095"/>
                    </a:xfrm>
                    <a:prstGeom prst="rect">
                      <a:avLst/>
                    </a:prstGeom>
                  </pic:spPr>
                </pic:pic>
              </a:graphicData>
            </a:graphic>
          </wp:inline>
        </w:drawing>
      </w:r>
    </w:p>
    <w:p w14:paraId="677C4793" w14:textId="154875AB" w:rsidR="00B927C5" w:rsidRDefault="00F1301D" w:rsidP="00F1301D">
      <w:pPr>
        <w:pStyle w:val="aff1"/>
        <w:spacing w:before="91" w:after="91"/>
      </w:pPr>
      <w:bookmarkStart w:id="29" w:name="_Ref25772559"/>
      <w:r>
        <w:rPr>
          <w:rFonts w:hint="eastAsia"/>
        </w:rPr>
        <w:t>图1</w:t>
      </w:r>
      <w:bookmarkEnd w:id="29"/>
      <w:r w:rsidR="00B86E7A">
        <w:rPr>
          <w:rFonts w:hint="eastAsia"/>
        </w:rPr>
        <w:t>.</w:t>
      </w:r>
      <w:r w:rsidR="00B86E7A">
        <w:t xml:space="preserve">8 </w:t>
      </w:r>
      <w:r>
        <w:rPr>
          <w:rFonts w:hint="eastAsia"/>
        </w:rPr>
        <w:t>微程序控制器布线图</w:t>
      </w:r>
    </w:p>
    <w:p w14:paraId="3C15F64B" w14:textId="77777777" w:rsidR="00251310" w:rsidRDefault="00251310" w:rsidP="00251310">
      <w:pPr>
        <w:pStyle w:val="2"/>
      </w:pPr>
      <w:bookmarkStart w:id="30" w:name="_Toc42871568"/>
      <w:r>
        <w:rPr>
          <w:rFonts w:hint="eastAsia"/>
        </w:rPr>
        <w:lastRenderedPageBreak/>
        <w:t>故障与调试</w:t>
      </w:r>
      <w:bookmarkEnd w:id="30"/>
    </w:p>
    <w:p w14:paraId="31967370" w14:textId="2D59E8D8" w:rsidR="00251310" w:rsidRDefault="002126B4" w:rsidP="00251310">
      <w:pPr>
        <w:pStyle w:val="30"/>
        <w:keepNext w:val="0"/>
        <w:keepLines w:val="0"/>
        <w:tabs>
          <w:tab w:val="left" w:pos="1080"/>
        </w:tabs>
        <w:spacing w:beforeLines="0" w:before="229" w:afterLines="0" w:after="229"/>
      </w:pPr>
      <w:r>
        <w:rPr>
          <w:rFonts w:hint="eastAsia"/>
        </w:rPr>
        <w:t>故障</w:t>
      </w:r>
    </w:p>
    <w:p w14:paraId="73D76182" w14:textId="13718B23"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sidR="00B86E7A">
        <w:rPr>
          <w:rFonts w:hint="eastAsia"/>
          <w:bCs/>
        </w:rPr>
        <w:t>执行时会有周期从反向计数的问题，如图</w:t>
      </w:r>
      <w:r w:rsidR="00B86E7A">
        <w:rPr>
          <w:rFonts w:hint="eastAsia"/>
          <w:bCs/>
        </w:rPr>
        <w:t>1.</w:t>
      </w:r>
      <w:r w:rsidR="00B86E7A">
        <w:rPr>
          <w:bCs/>
        </w:rPr>
        <w:t>9</w:t>
      </w:r>
      <w:r w:rsidR="00B86E7A">
        <w:rPr>
          <w:rFonts w:hint="eastAsia"/>
          <w:bCs/>
        </w:rPr>
        <w:t>中箭头所指。在各个子电路中不断矫正分析，各种修改都没找到问题，花了很多时间。</w:t>
      </w:r>
    </w:p>
    <w:p w14:paraId="28C49F8E" w14:textId="133E6BBC" w:rsidR="00251310" w:rsidRDefault="00FD6422" w:rsidP="00FD6422">
      <w:pPr>
        <w:widowControl/>
        <w:jc w:val="left"/>
        <w:rPr>
          <w:rFonts w:ascii="宋体" w:hAnsi="宋体" w:cs="宋体"/>
          <w:kern w:val="0"/>
        </w:rPr>
      </w:pPr>
      <w:r w:rsidRPr="00FD6422">
        <w:rPr>
          <w:rFonts w:ascii="宋体" w:hAnsi="宋体" w:cs="宋体"/>
          <w:kern w:val="0"/>
        </w:rPr>
        <w:fldChar w:fldCharType="begin"/>
      </w:r>
      <w:r w:rsidRPr="00FD6422">
        <w:rPr>
          <w:rFonts w:ascii="宋体" w:hAnsi="宋体" w:cs="宋体"/>
          <w:kern w:val="0"/>
        </w:rPr>
        <w:instrText xml:space="preserve"> INCLUDEPICTURE "E:\\QQ files\\2388399761\\Image\\C2C\\X)W5M(F(HMB$B_0Q$TIA)T7.png" \* MERGEFORMATINET </w:instrText>
      </w:r>
      <w:r w:rsidRPr="00FD6422">
        <w:rPr>
          <w:rFonts w:ascii="宋体" w:hAnsi="宋体" w:cs="宋体"/>
          <w:kern w:val="0"/>
        </w:rPr>
        <w:fldChar w:fldCharType="separate"/>
      </w:r>
      <w:r w:rsidR="002D61AC">
        <w:rPr>
          <w:rFonts w:ascii="宋体" w:hAnsi="宋体" w:cs="宋体"/>
          <w:kern w:val="0"/>
        </w:rPr>
        <w:fldChar w:fldCharType="begin"/>
      </w:r>
      <w:r w:rsidR="002D61AC">
        <w:rPr>
          <w:rFonts w:ascii="宋体" w:hAnsi="宋体" w:cs="宋体"/>
          <w:kern w:val="0"/>
        </w:rPr>
        <w:instrText xml:space="preserve"> </w:instrText>
      </w:r>
      <w:r w:rsidR="002D61AC">
        <w:rPr>
          <w:rFonts w:ascii="宋体" w:hAnsi="宋体" w:cs="宋体"/>
          <w:kern w:val="0"/>
        </w:rPr>
        <w:instrText>INCLUDEPICTURE  "E:\\QQ files\\2388399761\\Image\\C2C\\X)W5M(F(HMB$B_0Q$TIA)T7.png" \* MERGEFORMATINET</w:instrText>
      </w:r>
      <w:r w:rsidR="002D61AC">
        <w:rPr>
          <w:rFonts w:ascii="宋体" w:hAnsi="宋体" w:cs="宋体"/>
          <w:kern w:val="0"/>
        </w:rPr>
        <w:instrText xml:space="preserve"> </w:instrText>
      </w:r>
      <w:r w:rsidR="002D61AC">
        <w:rPr>
          <w:rFonts w:ascii="宋体" w:hAnsi="宋体" w:cs="宋体"/>
          <w:kern w:val="0"/>
        </w:rPr>
        <w:fldChar w:fldCharType="separate"/>
      </w:r>
      <w:r w:rsidR="00960C54">
        <w:rPr>
          <w:rFonts w:ascii="宋体" w:hAnsi="宋体" w:cs="宋体"/>
          <w:kern w:val="0"/>
        </w:rPr>
        <w:pict w14:anchorId="0CBA0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4.65pt;height:282.85pt">
            <v:imagedata r:id="rId29" r:href="rId30"/>
          </v:shape>
        </w:pict>
      </w:r>
      <w:r w:rsidR="002D61AC">
        <w:rPr>
          <w:rFonts w:ascii="宋体" w:hAnsi="宋体" w:cs="宋体"/>
          <w:kern w:val="0"/>
        </w:rPr>
        <w:fldChar w:fldCharType="end"/>
      </w:r>
      <w:r w:rsidRPr="00FD6422">
        <w:rPr>
          <w:rFonts w:ascii="宋体" w:hAnsi="宋体" w:cs="宋体"/>
          <w:kern w:val="0"/>
        </w:rPr>
        <w:fldChar w:fldCharType="end"/>
      </w:r>
    </w:p>
    <w:p w14:paraId="781E5135" w14:textId="4C348037" w:rsidR="00FD6422" w:rsidRDefault="00FD6422" w:rsidP="00FD6422">
      <w:pPr>
        <w:pStyle w:val="aff1"/>
        <w:spacing w:before="91" w:after="91"/>
      </w:pPr>
      <w:r>
        <w:t>图1.</w:t>
      </w:r>
      <w:r w:rsidR="00B86E7A">
        <w:rPr>
          <w:rFonts w:hint="eastAsia"/>
          <w:noProof/>
        </w:rPr>
        <w:t>9</w:t>
      </w:r>
      <w:r>
        <w:t xml:space="preserve"> </w:t>
      </w:r>
      <w:r w:rsidR="00B86E7A">
        <w:rPr>
          <w:rFonts w:hint="eastAsia"/>
        </w:rPr>
        <w:t>方向计数故障</w:t>
      </w:r>
    </w:p>
    <w:p w14:paraId="5CB7C644" w14:textId="77777777" w:rsidR="00FD6422" w:rsidRDefault="00FD6422" w:rsidP="00FD6422">
      <w:pPr>
        <w:widowControl/>
        <w:jc w:val="left"/>
        <w:rPr>
          <w:rFonts w:ascii="宋体" w:hAnsi="宋体" w:cs="宋体"/>
          <w:kern w:val="0"/>
        </w:rPr>
      </w:pPr>
    </w:p>
    <w:p w14:paraId="2AFEACF4" w14:textId="4D8F7313" w:rsidR="00FD6422" w:rsidRPr="00FD6422" w:rsidRDefault="00FD6422" w:rsidP="00FD6422">
      <w:pPr>
        <w:widowControl/>
        <w:jc w:val="left"/>
        <w:rPr>
          <w:rFonts w:ascii="宋体" w:hAnsi="宋体" w:cs="宋体"/>
          <w:kern w:val="0"/>
        </w:rPr>
      </w:pPr>
      <w:r w:rsidRPr="00FD6422">
        <w:rPr>
          <w:rFonts w:ascii="宋体" w:hAnsi="宋体" w:cs="宋体"/>
          <w:kern w:val="0"/>
        </w:rPr>
        <w:fldChar w:fldCharType="begin"/>
      </w:r>
      <w:r w:rsidRPr="00FD6422">
        <w:rPr>
          <w:rFonts w:ascii="宋体" w:hAnsi="宋体" w:cs="宋体"/>
          <w:kern w:val="0"/>
        </w:rPr>
        <w:instrText xml:space="preserve"> INCLUDEPICTURE "E:\\QQ files\\2388399761\\Image\\C2C\\DD{D7X1NTDZMPC0_465TCDS.png" \* MERGEFORMATINET </w:instrText>
      </w:r>
      <w:r w:rsidRPr="00FD6422">
        <w:rPr>
          <w:rFonts w:ascii="宋体" w:hAnsi="宋体" w:cs="宋体"/>
          <w:kern w:val="0"/>
        </w:rPr>
        <w:fldChar w:fldCharType="separate"/>
      </w:r>
      <w:r w:rsidR="002D61AC">
        <w:rPr>
          <w:rFonts w:ascii="宋体" w:hAnsi="宋体" w:cs="宋体"/>
          <w:kern w:val="0"/>
        </w:rPr>
        <w:fldChar w:fldCharType="begin"/>
      </w:r>
      <w:r w:rsidR="002D61AC">
        <w:rPr>
          <w:rFonts w:ascii="宋体" w:hAnsi="宋体" w:cs="宋体"/>
          <w:kern w:val="0"/>
        </w:rPr>
        <w:instrText xml:space="preserve"> </w:instrText>
      </w:r>
      <w:r w:rsidR="002D61AC">
        <w:rPr>
          <w:rFonts w:ascii="宋体" w:hAnsi="宋体" w:cs="宋体"/>
          <w:kern w:val="0"/>
        </w:rPr>
        <w:instrText>INCLUDEPICTURE  "E:\\QQ files\\2388399761\\Image\\C2C\\DD{D7X1NTDZMPC0_465TCDS.png" \* MERGEFORMATINET</w:instrText>
      </w:r>
      <w:r w:rsidR="002D61AC">
        <w:rPr>
          <w:rFonts w:ascii="宋体" w:hAnsi="宋体" w:cs="宋体"/>
          <w:kern w:val="0"/>
        </w:rPr>
        <w:instrText xml:space="preserve"> </w:instrText>
      </w:r>
      <w:r w:rsidR="002D61AC">
        <w:rPr>
          <w:rFonts w:ascii="宋体" w:hAnsi="宋体" w:cs="宋体"/>
          <w:kern w:val="0"/>
        </w:rPr>
        <w:fldChar w:fldCharType="separate"/>
      </w:r>
      <w:r w:rsidR="00960C54">
        <w:rPr>
          <w:rFonts w:ascii="宋体" w:hAnsi="宋体" w:cs="宋体"/>
          <w:kern w:val="0"/>
        </w:rPr>
        <w:pict w14:anchorId="3AC19036">
          <v:shape id="_x0000_i1026" type="#_x0000_t75" alt="" style="width:321pt;height:170.25pt">
            <v:imagedata r:id="rId31" r:href="rId32"/>
          </v:shape>
        </w:pict>
      </w:r>
      <w:r w:rsidR="002D61AC">
        <w:rPr>
          <w:rFonts w:ascii="宋体" w:hAnsi="宋体" w:cs="宋体"/>
          <w:kern w:val="0"/>
        </w:rPr>
        <w:fldChar w:fldCharType="end"/>
      </w:r>
      <w:r w:rsidRPr="00FD6422">
        <w:rPr>
          <w:rFonts w:ascii="宋体" w:hAnsi="宋体" w:cs="宋体"/>
          <w:kern w:val="0"/>
        </w:rPr>
        <w:fldChar w:fldCharType="end"/>
      </w:r>
    </w:p>
    <w:p w14:paraId="1A29D0A6" w14:textId="0B27E311" w:rsidR="00251310" w:rsidRDefault="002126B4" w:rsidP="002126B4">
      <w:pPr>
        <w:pStyle w:val="aff1"/>
        <w:spacing w:before="91" w:after="91"/>
      </w:pPr>
      <w:bookmarkStart w:id="31" w:name="_Ref25772814"/>
      <w:bookmarkStart w:id="32" w:name="_Hlk42865476"/>
      <w:r>
        <w:t>图1.</w:t>
      </w:r>
      <w:bookmarkEnd w:id="31"/>
      <w:r w:rsidR="004D446A">
        <w:rPr>
          <w:rFonts w:hint="eastAsia"/>
        </w:rPr>
        <w:t>10</w:t>
      </w:r>
      <w:r w:rsidR="00974DB8">
        <w:t xml:space="preserve"> </w:t>
      </w:r>
      <w:r w:rsidR="004D446A">
        <w:rPr>
          <w:rFonts w:hint="eastAsia"/>
        </w:rPr>
        <w:t>新行为设置</w:t>
      </w:r>
    </w:p>
    <w:bookmarkEnd w:id="32"/>
    <w:p w14:paraId="51361D69" w14:textId="6F7B8469" w:rsidR="00251310" w:rsidRPr="00A91B4A" w:rsidRDefault="00251310" w:rsidP="00251310">
      <w:pPr>
        <w:pStyle w:val="a3"/>
        <w:ind w:firstLine="482"/>
      </w:pPr>
      <w:r>
        <w:rPr>
          <w:rFonts w:hint="eastAsia"/>
          <w:b/>
        </w:rPr>
        <w:lastRenderedPageBreak/>
        <w:t>原因分析</w:t>
      </w:r>
      <w:r w:rsidRPr="007E12D0">
        <w:rPr>
          <w:rFonts w:hint="eastAsia"/>
          <w:b/>
        </w:rPr>
        <w:t>：</w:t>
      </w:r>
      <w:r w:rsidR="00974DB8" w:rsidRPr="00974DB8">
        <w:rPr>
          <w:rFonts w:hint="eastAsia"/>
        </w:rPr>
        <w:t>如</w:t>
      </w:r>
      <w:r w:rsidR="006F6081">
        <w:rPr>
          <w:rFonts w:hint="eastAsia"/>
        </w:rPr>
        <w:t>图</w:t>
      </w:r>
      <w:r w:rsidR="006F6081">
        <w:rPr>
          <w:rFonts w:hint="eastAsia"/>
        </w:rPr>
        <w:t>1.</w:t>
      </w:r>
      <w:r w:rsidR="004D446A">
        <w:rPr>
          <w:rFonts w:hint="eastAsia"/>
        </w:rPr>
        <w:t>10</w:t>
      </w:r>
      <w:r w:rsidR="006F6081">
        <w:rPr>
          <w:rFonts w:hint="eastAsia"/>
        </w:rPr>
        <w:t>所示，在选择计数器时默认计数器行为是新行为，所以会反向计数，这个地方看起来非常不明显，很难</w:t>
      </w:r>
      <w:r w:rsidR="004D446A">
        <w:rPr>
          <w:rFonts w:hint="eastAsia"/>
        </w:rPr>
        <w:t>找到，修改电路半天才找到这个问题。</w:t>
      </w:r>
    </w:p>
    <w:p w14:paraId="0E982434" w14:textId="00B2739A" w:rsidR="00251310" w:rsidRPr="002126B4" w:rsidRDefault="00251310" w:rsidP="002126B4">
      <w:pPr>
        <w:pStyle w:val="a3"/>
        <w:ind w:firstLine="482"/>
      </w:pPr>
      <w:r w:rsidRPr="007E12D0">
        <w:rPr>
          <w:rFonts w:hint="eastAsia"/>
          <w:b/>
        </w:rPr>
        <w:t>解决方案</w:t>
      </w:r>
      <w:r>
        <w:rPr>
          <w:rFonts w:hint="eastAsia"/>
          <w:b/>
        </w:rPr>
        <w:t>：</w:t>
      </w:r>
      <w:r w:rsidR="004D446A" w:rsidRPr="004D446A">
        <w:rPr>
          <w:rFonts w:hint="eastAsia"/>
        </w:rPr>
        <w:t>将</w:t>
      </w:r>
      <w:r w:rsidR="004D446A">
        <w:rPr>
          <w:rFonts w:hint="eastAsia"/>
        </w:rPr>
        <w:t>新行为</w:t>
      </w:r>
      <w:proofErr w:type="gramStart"/>
      <w:r w:rsidR="004D446A">
        <w:rPr>
          <w:rFonts w:hint="eastAsia"/>
        </w:rPr>
        <w:t>改为旧</w:t>
      </w:r>
      <w:proofErr w:type="gramEnd"/>
      <w:r w:rsidR="004D446A">
        <w:rPr>
          <w:rFonts w:hint="eastAsia"/>
        </w:rPr>
        <w:t>行为即可</w:t>
      </w:r>
      <w:r>
        <w:rPr>
          <w:rFonts w:hint="eastAsia"/>
        </w:rPr>
        <w:t>。</w:t>
      </w:r>
    </w:p>
    <w:p w14:paraId="14C43E22" w14:textId="77777777" w:rsidR="00251310" w:rsidRDefault="00251310" w:rsidP="00251310">
      <w:pPr>
        <w:pStyle w:val="2"/>
        <w:keepNext w:val="0"/>
        <w:tabs>
          <w:tab w:val="clear" w:pos="567"/>
          <w:tab w:val="num" w:pos="720"/>
        </w:tabs>
        <w:spacing w:beforeLines="100" w:afterLines="100"/>
        <w:ind w:left="576" w:hanging="576"/>
      </w:pPr>
      <w:bookmarkStart w:id="33" w:name="_Toc42871569"/>
      <w:r>
        <w:t>测试与分析</w:t>
      </w:r>
      <w:bookmarkEnd w:id="33"/>
    </w:p>
    <w:p w14:paraId="0AFCBF0E" w14:textId="0AE033B2" w:rsidR="00914697" w:rsidRDefault="00914697" w:rsidP="00914697">
      <w:pPr>
        <w:pStyle w:val="30"/>
        <w:keepNext w:val="0"/>
        <w:keepLines w:val="0"/>
        <w:tabs>
          <w:tab w:val="left" w:pos="1080"/>
        </w:tabs>
        <w:spacing w:beforeLines="0" w:before="229" w:afterLines="0" w:after="229"/>
      </w:pPr>
      <w:r>
        <w:rPr>
          <w:rFonts w:hint="eastAsia"/>
        </w:rPr>
        <w:t>单周期</w:t>
      </w:r>
      <w:r>
        <w:rPr>
          <w:rFonts w:hint="eastAsia"/>
        </w:rPr>
        <w:t>CPU</w:t>
      </w:r>
      <w:r>
        <w:rPr>
          <w:rFonts w:hint="eastAsia"/>
        </w:rPr>
        <w:t>执行</w:t>
      </w:r>
      <w:proofErr w:type="spellStart"/>
      <w:r>
        <w:rPr>
          <w:rFonts w:hint="eastAsia"/>
        </w:rPr>
        <w:t>sort</w:t>
      </w:r>
      <w:r>
        <w:t>.hex</w:t>
      </w:r>
      <w:proofErr w:type="spellEnd"/>
      <w:r>
        <w:rPr>
          <w:rFonts w:hint="eastAsia"/>
        </w:rPr>
        <w:t>测试程序</w:t>
      </w:r>
    </w:p>
    <w:p w14:paraId="1D3A2AB2" w14:textId="37AE3FF8" w:rsidR="00914697" w:rsidRDefault="00914697" w:rsidP="007C5A50">
      <w:pPr>
        <w:numPr>
          <w:ilvl w:val="0"/>
          <w:numId w:val="16"/>
        </w:numPr>
      </w:pPr>
      <w:r>
        <w:rPr>
          <w:rFonts w:hint="eastAsia"/>
        </w:rPr>
        <w:t>加载数据存储器内容，</w:t>
      </w:r>
      <w:r w:rsidR="00CE4260">
        <w:rPr>
          <w:rFonts w:hint="eastAsia"/>
        </w:rPr>
        <w:t>发现</w:t>
      </w:r>
      <w:r>
        <w:rPr>
          <w:rFonts w:hint="eastAsia"/>
        </w:rPr>
        <w:t>在</w:t>
      </w:r>
      <w:r>
        <w:rPr>
          <w:rFonts w:hint="eastAsia"/>
        </w:rPr>
        <w:t>80</w:t>
      </w:r>
      <w:r>
        <w:rPr>
          <w:rFonts w:hint="eastAsia"/>
        </w:rPr>
        <w:t>号单元处</w:t>
      </w:r>
      <w:r w:rsidR="00CE4260">
        <w:rPr>
          <w:rFonts w:hint="eastAsia"/>
        </w:rPr>
        <w:t>开始有</w:t>
      </w:r>
      <w:r>
        <w:rPr>
          <w:rFonts w:hint="eastAsia"/>
        </w:rPr>
        <w:t>6,5,4,3,2,1,ffff</w:t>
      </w:r>
      <w:r>
        <w:rPr>
          <w:rFonts w:hint="eastAsia"/>
        </w:rPr>
        <w:t>的有符号降序数据，如</w:t>
      </w:r>
      <w:r w:rsidR="004D446A">
        <w:rPr>
          <w:rFonts w:hint="eastAsia"/>
        </w:rPr>
        <w:t>图</w:t>
      </w:r>
      <w:r w:rsidR="004D446A">
        <w:rPr>
          <w:rFonts w:hint="eastAsia"/>
        </w:rPr>
        <w:t>1.11</w:t>
      </w:r>
      <w:r>
        <w:rPr>
          <w:rFonts w:hint="eastAsia"/>
        </w:rPr>
        <w:t>所示</w:t>
      </w:r>
      <w:r w:rsidR="00CE4260">
        <w:rPr>
          <w:rFonts w:hint="eastAsia"/>
        </w:rPr>
        <w:t>，对比知结果正确。</w:t>
      </w:r>
    </w:p>
    <w:p w14:paraId="65EC0F1A" w14:textId="32ECB96B" w:rsidR="0035136B" w:rsidRPr="0035136B" w:rsidRDefault="0035136B" w:rsidP="0035136B">
      <w:pPr>
        <w:jc w:val="center"/>
      </w:pPr>
      <w:r w:rsidRPr="0035136B">
        <w:rPr>
          <w:noProof/>
        </w:rPr>
        <w:drawing>
          <wp:inline distT="0" distB="0" distL="0" distR="0" wp14:anchorId="3DDD17EF" wp14:editId="09B65522">
            <wp:extent cx="5753100" cy="825500"/>
            <wp:effectExtent l="0" t="0" r="0" b="0"/>
            <wp:docPr id="45" name="图片 45" descr="E:\QQ files\2388399761\Image\C2C\ELM`8U)MFG}[C{SL34AW2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 files\2388399761\Image\C2C\ELM`8U)MFG}[C{SL34AW25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825500"/>
                    </a:xfrm>
                    <a:prstGeom prst="rect">
                      <a:avLst/>
                    </a:prstGeom>
                    <a:noFill/>
                    <a:ln>
                      <a:noFill/>
                    </a:ln>
                  </pic:spPr>
                </pic:pic>
              </a:graphicData>
            </a:graphic>
          </wp:inline>
        </w:drawing>
      </w:r>
    </w:p>
    <w:p w14:paraId="5B84A164" w14:textId="07BAFB42" w:rsidR="00914697" w:rsidRDefault="00914697" w:rsidP="00CE4260">
      <w:pPr>
        <w:jc w:val="center"/>
      </w:pPr>
    </w:p>
    <w:p w14:paraId="0A30520C" w14:textId="395EC9E3" w:rsidR="00914697" w:rsidRPr="00A917BF" w:rsidRDefault="00914697" w:rsidP="00914697">
      <w:pPr>
        <w:pStyle w:val="aff1"/>
        <w:spacing w:before="91" w:after="91"/>
      </w:pPr>
      <w:bookmarkStart w:id="34" w:name="_Ref25773779"/>
      <w:bookmarkStart w:id="35" w:name="_Hlk42870013"/>
      <w:r>
        <w:t>图1.</w:t>
      </w:r>
      <w:r w:rsidR="004D446A">
        <w:rPr>
          <w:rFonts w:hint="eastAsia"/>
        </w:rPr>
        <w:t>11</w:t>
      </w:r>
      <w:r>
        <w:t xml:space="preserve"> </w:t>
      </w:r>
      <w:bookmarkEnd w:id="34"/>
      <w:r>
        <w:rPr>
          <w:rFonts w:hint="eastAsia"/>
        </w:rPr>
        <w:t>单周期执行</w:t>
      </w:r>
      <w:proofErr w:type="spellStart"/>
      <w:r>
        <w:rPr>
          <w:rFonts w:hint="eastAsia"/>
        </w:rPr>
        <w:t>sort</w:t>
      </w:r>
      <w:r>
        <w:t>.hex</w:t>
      </w:r>
      <w:proofErr w:type="spellEnd"/>
      <w:r w:rsidR="00CE4260">
        <w:rPr>
          <w:rFonts w:hint="eastAsia"/>
        </w:rPr>
        <w:t>数据存储器内容</w:t>
      </w:r>
    </w:p>
    <w:bookmarkEnd w:id="35"/>
    <w:p w14:paraId="7AC84C3B" w14:textId="3FD8D50D" w:rsidR="00914697" w:rsidRDefault="00914697" w:rsidP="007C5A50">
      <w:pPr>
        <w:numPr>
          <w:ilvl w:val="0"/>
          <w:numId w:val="16"/>
        </w:numPr>
      </w:pPr>
      <w:r>
        <w:rPr>
          <w:rFonts w:hint="eastAsia"/>
        </w:rPr>
        <w:t>执行完毕后，系统停机，时钟周期数为</w:t>
      </w:r>
      <w:r>
        <w:rPr>
          <w:rFonts w:hint="eastAsia"/>
        </w:rPr>
        <w:t>224</w:t>
      </w:r>
      <w:r>
        <w:rPr>
          <w:rFonts w:hint="eastAsia"/>
        </w:rPr>
        <w:t>，如</w:t>
      </w:r>
      <w:r w:rsidR="00FF60F3">
        <w:rPr>
          <w:rFonts w:hint="eastAsia"/>
        </w:rPr>
        <w:t>图</w:t>
      </w:r>
      <w:r w:rsidR="00FF60F3">
        <w:rPr>
          <w:rFonts w:hint="eastAsia"/>
        </w:rPr>
        <w:t>1.12</w:t>
      </w:r>
      <w:r>
        <w:rPr>
          <w:rFonts w:hint="eastAsia"/>
        </w:rPr>
        <w:t>所示</w:t>
      </w:r>
      <w:r w:rsidR="00CE4260">
        <w:rPr>
          <w:rFonts w:hint="eastAsia"/>
        </w:rPr>
        <w:t>，对比知结果正确。</w:t>
      </w:r>
    </w:p>
    <w:p w14:paraId="71216446" w14:textId="2118FD72" w:rsidR="00914697" w:rsidRDefault="0035136B" w:rsidP="00CE4260">
      <w:pPr>
        <w:jc w:val="center"/>
      </w:pPr>
      <w:r w:rsidRPr="0035136B">
        <w:rPr>
          <w:noProof/>
        </w:rPr>
        <w:drawing>
          <wp:inline distT="0" distB="0" distL="0" distR="0" wp14:anchorId="3EB5FA90" wp14:editId="665A4B3D">
            <wp:extent cx="4133850" cy="1104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850" cy="1104900"/>
                    </a:xfrm>
                    <a:prstGeom prst="rect">
                      <a:avLst/>
                    </a:prstGeom>
                  </pic:spPr>
                </pic:pic>
              </a:graphicData>
            </a:graphic>
          </wp:inline>
        </w:drawing>
      </w:r>
    </w:p>
    <w:p w14:paraId="2910C08D" w14:textId="5BCC150F" w:rsidR="00914697" w:rsidRDefault="00FD6422" w:rsidP="00914697">
      <w:pPr>
        <w:pStyle w:val="aff1"/>
        <w:spacing w:before="91" w:after="91"/>
      </w:pPr>
      <w:bookmarkStart w:id="36" w:name="_Ref25773847"/>
      <w:r w:rsidRPr="00FD6422">
        <w:rPr>
          <w:noProof/>
        </w:rPr>
        <w:drawing>
          <wp:anchor distT="0" distB="0" distL="114300" distR="114300" simplePos="0" relativeHeight="251661312" behindDoc="0" locked="0" layoutInCell="1" allowOverlap="1" wp14:anchorId="40466770" wp14:editId="3E97F9C8">
            <wp:simplePos x="0" y="0"/>
            <wp:positionH relativeFrom="page">
              <wp:align>center</wp:align>
            </wp:positionH>
            <wp:positionV relativeFrom="paragraph">
              <wp:posOffset>339090</wp:posOffset>
            </wp:positionV>
            <wp:extent cx="4857750" cy="8763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7750" cy="876300"/>
                    </a:xfrm>
                    <a:prstGeom prst="rect">
                      <a:avLst/>
                    </a:prstGeom>
                  </pic:spPr>
                </pic:pic>
              </a:graphicData>
            </a:graphic>
          </wp:anchor>
        </w:drawing>
      </w:r>
      <w:bookmarkStart w:id="37" w:name="_Hlk42870091"/>
      <w:bookmarkStart w:id="38" w:name="_Hlk42870077"/>
      <w:r w:rsidR="00914697">
        <w:t>图1.</w:t>
      </w:r>
      <w:bookmarkEnd w:id="36"/>
      <w:r w:rsidR="00FF60F3">
        <w:rPr>
          <w:rFonts w:hint="eastAsia"/>
        </w:rPr>
        <w:t>12</w:t>
      </w:r>
      <w:r w:rsidR="00914697">
        <w:rPr>
          <w:rFonts w:hint="eastAsia"/>
        </w:rPr>
        <w:t>单周</w:t>
      </w:r>
      <w:bookmarkEnd w:id="37"/>
      <w:r w:rsidR="00914697">
        <w:rPr>
          <w:rFonts w:hint="eastAsia"/>
        </w:rPr>
        <w:t>期执行</w:t>
      </w:r>
      <w:proofErr w:type="spellStart"/>
      <w:r w:rsidR="00914697">
        <w:rPr>
          <w:rFonts w:hint="eastAsia"/>
        </w:rPr>
        <w:t>sort</w:t>
      </w:r>
      <w:r w:rsidR="00914697">
        <w:t>.hex</w:t>
      </w:r>
      <w:proofErr w:type="spellEnd"/>
      <w:r w:rsidR="00914697">
        <w:rPr>
          <w:rFonts w:hint="eastAsia"/>
        </w:rPr>
        <w:t>所</w:t>
      </w:r>
      <w:bookmarkEnd w:id="38"/>
      <w:r w:rsidR="00914697">
        <w:rPr>
          <w:rFonts w:hint="eastAsia"/>
        </w:rPr>
        <w:t>需时钟周期数</w:t>
      </w:r>
    </w:p>
    <w:p w14:paraId="3F50C6CD" w14:textId="4730A157" w:rsidR="005D2A92" w:rsidRPr="005D2A92" w:rsidRDefault="005D2A92" w:rsidP="005D2A92">
      <w:pPr>
        <w:jc w:val="center"/>
        <w:rPr>
          <w:rFonts w:ascii="黑体" w:eastAsia="黑体" w:hAnsi="黑体" w:cs="Arial"/>
          <w:sz w:val="21"/>
        </w:rPr>
      </w:pPr>
      <w:r w:rsidRPr="005D2A92">
        <w:rPr>
          <w:rFonts w:ascii="黑体" w:eastAsia="黑体" w:hAnsi="黑体" w:cs="Arial"/>
          <w:sz w:val="21"/>
        </w:rPr>
        <w:t>图1.</w:t>
      </w:r>
      <w:r w:rsidRPr="005D2A92">
        <w:rPr>
          <w:rFonts w:ascii="黑体" w:eastAsia="黑体" w:hAnsi="黑体" w:cs="Arial" w:hint="eastAsia"/>
          <w:sz w:val="21"/>
        </w:rPr>
        <w:t>1</w:t>
      </w:r>
      <w:r>
        <w:rPr>
          <w:rFonts w:ascii="黑体" w:eastAsia="黑体" w:hAnsi="黑体" w:cs="Arial" w:hint="eastAsia"/>
          <w:sz w:val="21"/>
        </w:rPr>
        <w:t>3 其他测评信息</w:t>
      </w:r>
      <w:r w:rsidR="005366D0">
        <w:rPr>
          <w:rFonts w:ascii="黑体" w:eastAsia="黑体" w:hAnsi="黑体" w:cs="Arial" w:hint="eastAsia"/>
          <w:sz w:val="21"/>
        </w:rPr>
        <w:t>截图</w:t>
      </w:r>
    </w:p>
    <w:p w14:paraId="7D06949B" w14:textId="785F34E3" w:rsidR="00914697" w:rsidRDefault="00914697" w:rsidP="00914697">
      <w:pPr>
        <w:pStyle w:val="30"/>
        <w:keepNext w:val="0"/>
        <w:keepLines w:val="0"/>
        <w:tabs>
          <w:tab w:val="left" w:pos="1080"/>
        </w:tabs>
        <w:spacing w:beforeLines="0" w:before="229" w:afterLines="0" w:after="229"/>
      </w:pPr>
      <w:r>
        <w:rPr>
          <w:rFonts w:hint="eastAsia"/>
        </w:rPr>
        <w:t>多周期</w:t>
      </w:r>
      <w:r>
        <w:rPr>
          <w:rFonts w:hint="eastAsia"/>
        </w:rPr>
        <w:t>CPU</w:t>
      </w:r>
      <w:r w:rsidR="00CE4260">
        <w:rPr>
          <w:rFonts w:hint="eastAsia"/>
        </w:rPr>
        <w:t>（微程序）</w:t>
      </w:r>
      <w:r>
        <w:t>执行</w:t>
      </w:r>
      <w:proofErr w:type="spellStart"/>
      <w:r>
        <w:rPr>
          <w:rFonts w:hint="eastAsia"/>
        </w:rPr>
        <w:t>sort.hex</w:t>
      </w:r>
      <w:proofErr w:type="spellEnd"/>
      <w:r>
        <w:rPr>
          <w:rFonts w:hint="eastAsia"/>
        </w:rPr>
        <w:t>测试程序</w:t>
      </w:r>
    </w:p>
    <w:p w14:paraId="007FE677" w14:textId="6743BDBA" w:rsidR="00914697" w:rsidRDefault="00914697" w:rsidP="007C5A50">
      <w:pPr>
        <w:numPr>
          <w:ilvl w:val="0"/>
          <w:numId w:val="17"/>
        </w:numPr>
      </w:pPr>
      <w:r>
        <w:rPr>
          <w:rFonts w:hint="eastAsia"/>
        </w:rPr>
        <w:t>加载存储器内容，</w:t>
      </w:r>
      <w:r w:rsidR="00CE4260">
        <w:rPr>
          <w:rFonts w:hint="eastAsia"/>
        </w:rPr>
        <w:t>发现在</w:t>
      </w:r>
      <w:r w:rsidR="00CE4260">
        <w:rPr>
          <w:rFonts w:hint="eastAsia"/>
        </w:rPr>
        <w:t>80</w:t>
      </w:r>
      <w:r w:rsidR="00CE4260">
        <w:rPr>
          <w:rFonts w:hint="eastAsia"/>
        </w:rPr>
        <w:t>号单元处开始有</w:t>
      </w:r>
      <w:r w:rsidR="00CE4260">
        <w:rPr>
          <w:rFonts w:hint="eastAsia"/>
        </w:rPr>
        <w:t>6,5,4,3,2,1,ffff</w:t>
      </w:r>
      <w:r w:rsidR="00CE4260">
        <w:rPr>
          <w:rFonts w:hint="eastAsia"/>
        </w:rPr>
        <w:t>的有符号降序数据</w:t>
      </w:r>
      <w:r>
        <w:rPr>
          <w:rFonts w:hint="eastAsia"/>
        </w:rPr>
        <w:t>，如</w:t>
      </w:r>
      <w:r w:rsidR="005D2A92">
        <w:rPr>
          <w:rFonts w:hint="eastAsia"/>
        </w:rPr>
        <w:t>图</w:t>
      </w:r>
      <w:r w:rsidR="005D2A92">
        <w:rPr>
          <w:rFonts w:hint="eastAsia"/>
        </w:rPr>
        <w:t>1.14</w:t>
      </w:r>
      <w:r w:rsidR="00CE4260">
        <w:rPr>
          <w:rFonts w:hint="eastAsia"/>
        </w:rPr>
        <w:t>所示，对比知结果正确。</w:t>
      </w:r>
    </w:p>
    <w:p w14:paraId="45B902ED" w14:textId="0261ABBE" w:rsidR="00914697" w:rsidRDefault="0035136B" w:rsidP="00CE4260">
      <w:pPr>
        <w:jc w:val="center"/>
      </w:pPr>
      <w:r w:rsidRPr="0035136B">
        <w:rPr>
          <w:noProof/>
        </w:rPr>
        <w:lastRenderedPageBreak/>
        <w:drawing>
          <wp:inline distT="0" distB="0" distL="0" distR="0" wp14:anchorId="4EC14CA9" wp14:editId="16A2E617">
            <wp:extent cx="5688965" cy="889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889000"/>
                    </a:xfrm>
                    <a:prstGeom prst="rect">
                      <a:avLst/>
                    </a:prstGeom>
                  </pic:spPr>
                </pic:pic>
              </a:graphicData>
            </a:graphic>
          </wp:inline>
        </w:drawing>
      </w:r>
    </w:p>
    <w:p w14:paraId="65B21191" w14:textId="12EC3F68" w:rsidR="00914697" w:rsidRPr="00786133" w:rsidRDefault="00CE4260" w:rsidP="00CE4260">
      <w:pPr>
        <w:pStyle w:val="aff1"/>
        <w:spacing w:before="91" w:after="91"/>
      </w:pPr>
      <w:bookmarkStart w:id="39" w:name="_Ref25774179"/>
      <w:r>
        <w:t>图1.</w:t>
      </w:r>
      <w:bookmarkEnd w:id="39"/>
      <w:r w:rsidR="005D2A92">
        <w:rPr>
          <w:rFonts w:hint="eastAsia"/>
        </w:rPr>
        <w:t>14</w:t>
      </w:r>
      <w:r w:rsidR="005D2A92">
        <w:t xml:space="preserve"> </w:t>
      </w:r>
      <w:r w:rsidR="00914697">
        <w:rPr>
          <w:rFonts w:hint="eastAsia"/>
        </w:rPr>
        <w:t>多周期CPU</w:t>
      </w:r>
      <w:r>
        <w:rPr>
          <w:rFonts w:hint="eastAsia"/>
        </w:rPr>
        <w:t>（微程序）</w:t>
      </w:r>
      <w:r w:rsidR="00914697">
        <w:rPr>
          <w:rFonts w:hint="eastAsia"/>
        </w:rPr>
        <w:t>执行</w:t>
      </w:r>
      <w:proofErr w:type="spellStart"/>
      <w:r w:rsidR="00914697">
        <w:rPr>
          <w:rFonts w:hint="eastAsia"/>
        </w:rPr>
        <w:t>sort</w:t>
      </w:r>
      <w:r w:rsidR="00914697">
        <w:t>.hex</w:t>
      </w:r>
      <w:proofErr w:type="spellEnd"/>
      <w:r w:rsidR="00914697">
        <w:rPr>
          <w:rFonts w:hint="eastAsia"/>
        </w:rPr>
        <w:t>后</w:t>
      </w:r>
      <w:r>
        <w:rPr>
          <w:rFonts w:hint="eastAsia"/>
        </w:rPr>
        <w:t>存储器内容</w:t>
      </w:r>
    </w:p>
    <w:p w14:paraId="7B58DA50" w14:textId="3822D35E" w:rsidR="00914697" w:rsidRDefault="00914697" w:rsidP="007C5A50">
      <w:pPr>
        <w:numPr>
          <w:ilvl w:val="0"/>
          <w:numId w:val="17"/>
        </w:numPr>
      </w:pPr>
      <w:r>
        <w:rPr>
          <w:rFonts w:hint="eastAsia"/>
        </w:rPr>
        <w:t>时钟周期，执行完毕后，系统停机，时钟周期数为</w:t>
      </w:r>
      <w:r>
        <w:rPr>
          <w:rFonts w:hint="eastAsia"/>
        </w:rPr>
        <w:t>891</w:t>
      </w:r>
      <w:r>
        <w:rPr>
          <w:rFonts w:hint="eastAsia"/>
        </w:rPr>
        <w:t>，如</w:t>
      </w:r>
      <w:r w:rsidR="005D2A92">
        <w:rPr>
          <w:rFonts w:hint="eastAsia"/>
        </w:rPr>
        <w:t>图</w:t>
      </w:r>
      <w:r w:rsidR="005D2A92">
        <w:rPr>
          <w:rFonts w:hint="eastAsia"/>
        </w:rPr>
        <w:t>1.15</w:t>
      </w:r>
      <w:r w:rsidR="00CE4260">
        <w:rPr>
          <w:rFonts w:hint="eastAsia"/>
        </w:rPr>
        <w:t>所示，对比知结果正确。</w:t>
      </w:r>
    </w:p>
    <w:p w14:paraId="1ABC2BD2" w14:textId="2D667E2A" w:rsidR="00914697" w:rsidRDefault="0035136B" w:rsidP="00A013BC">
      <w:pPr>
        <w:jc w:val="center"/>
      </w:pPr>
      <w:r w:rsidRPr="0035136B">
        <w:rPr>
          <w:noProof/>
        </w:rPr>
        <w:drawing>
          <wp:inline distT="0" distB="0" distL="0" distR="0" wp14:anchorId="5002D7EA" wp14:editId="182210DD">
            <wp:extent cx="2981325" cy="12096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1325" cy="1209675"/>
                    </a:xfrm>
                    <a:prstGeom prst="rect">
                      <a:avLst/>
                    </a:prstGeom>
                  </pic:spPr>
                </pic:pic>
              </a:graphicData>
            </a:graphic>
          </wp:inline>
        </w:drawing>
      </w:r>
    </w:p>
    <w:p w14:paraId="7701725D" w14:textId="4276CC70" w:rsidR="00251310" w:rsidRDefault="00FD6422" w:rsidP="0035136B">
      <w:pPr>
        <w:pStyle w:val="aff1"/>
        <w:spacing w:before="91" w:after="91"/>
      </w:pPr>
      <w:bookmarkStart w:id="40" w:name="_Ref25774209"/>
      <w:r w:rsidRPr="00FD6422">
        <w:rPr>
          <w:noProof/>
        </w:rPr>
        <w:drawing>
          <wp:anchor distT="0" distB="0" distL="114300" distR="114300" simplePos="0" relativeHeight="251662336" behindDoc="0" locked="0" layoutInCell="1" allowOverlap="1" wp14:anchorId="73F2F958" wp14:editId="15825610">
            <wp:simplePos x="0" y="0"/>
            <wp:positionH relativeFrom="margin">
              <wp:align>center</wp:align>
            </wp:positionH>
            <wp:positionV relativeFrom="paragraph">
              <wp:posOffset>383540</wp:posOffset>
            </wp:positionV>
            <wp:extent cx="4914900" cy="885825"/>
            <wp:effectExtent l="0" t="0" r="0" b="952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14900" cy="885825"/>
                    </a:xfrm>
                    <a:prstGeom prst="rect">
                      <a:avLst/>
                    </a:prstGeom>
                  </pic:spPr>
                </pic:pic>
              </a:graphicData>
            </a:graphic>
          </wp:anchor>
        </w:drawing>
      </w:r>
      <w:bookmarkStart w:id="41" w:name="_Hlk42870220"/>
      <w:r w:rsidR="00CE4260">
        <w:t>图1.</w:t>
      </w:r>
      <w:bookmarkEnd w:id="40"/>
      <w:r w:rsidR="005D2A92">
        <w:rPr>
          <w:rFonts w:hint="eastAsia"/>
        </w:rPr>
        <w:t>15</w:t>
      </w:r>
      <w:bookmarkEnd w:id="41"/>
      <w:r w:rsidR="00914697">
        <w:rPr>
          <w:rFonts w:hint="eastAsia"/>
        </w:rPr>
        <w:t xml:space="preserve"> 多周期CPU</w:t>
      </w:r>
      <w:r w:rsidR="00CE4260">
        <w:rPr>
          <w:rFonts w:hint="eastAsia"/>
        </w:rPr>
        <w:t>（微程序）</w:t>
      </w:r>
      <w:r w:rsidR="00914697">
        <w:rPr>
          <w:rFonts w:hint="eastAsia"/>
        </w:rPr>
        <w:t>执行</w:t>
      </w:r>
      <w:proofErr w:type="spellStart"/>
      <w:r w:rsidR="00914697">
        <w:rPr>
          <w:rFonts w:hint="eastAsia"/>
        </w:rPr>
        <w:t>sort</w:t>
      </w:r>
      <w:r w:rsidR="00914697">
        <w:t>.hex</w:t>
      </w:r>
      <w:proofErr w:type="spellEnd"/>
      <w:r w:rsidR="00914697">
        <w:rPr>
          <w:rFonts w:hint="eastAsia"/>
        </w:rPr>
        <w:t>所需时钟周期数</w:t>
      </w:r>
    </w:p>
    <w:p w14:paraId="720922B6" w14:textId="0E73B0BB" w:rsidR="00FD6422" w:rsidRPr="005D2A92" w:rsidRDefault="005D2A92" w:rsidP="005D2A92">
      <w:pPr>
        <w:jc w:val="center"/>
        <w:rPr>
          <w:rFonts w:ascii="黑体" w:eastAsia="黑体" w:hAnsi="黑体" w:cs="Arial"/>
          <w:sz w:val="21"/>
        </w:rPr>
      </w:pPr>
      <w:r w:rsidRPr="005D2A92">
        <w:rPr>
          <w:rFonts w:ascii="黑体" w:eastAsia="黑体" w:hAnsi="黑体" w:cs="Arial"/>
          <w:sz w:val="21"/>
        </w:rPr>
        <w:t>图1.1</w:t>
      </w:r>
      <w:r>
        <w:rPr>
          <w:rFonts w:ascii="黑体" w:eastAsia="黑体" w:hAnsi="黑体" w:cs="Arial" w:hint="eastAsia"/>
          <w:sz w:val="21"/>
        </w:rPr>
        <w:t>6其他测评信息</w:t>
      </w:r>
      <w:r w:rsidR="005366D0">
        <w:rPr>
          <w:rFonts w:ascii="黑体" w:eastAsia="黑体" w:hAnsi="黑体" w:cs="Arial" w:hint="eastAsia"/>
          <w:sz w:val="21"/>
        </w:rPr>
        <w:t>截图</w:t>
      </w:r>
    </w:p>
    <w:p w14:paraId="0D8D5DA7" w14:textId="77777777" w:rsidR="000C5960" w:rsidRDefault="00251310" w:rsidP="00207D8A">
      <w:pPr>
        <w:pStyle w:val="10"/>
      </w:pPr>
      <w:bookmarkStart w:id="42" w:name="_Toc42871570"/>
      <w:r>
        <w:rPr>
          <w:rFonts w:hint="eastAsia"/>
        </w:rPr>
        <w:lastRenderedPageBreak/>
        <w:t>总结</w:t>
      </w:r>
      <w:bookmarkEnd w:id="14"/>
      <w:bookmarkEnd w:id="15"/>
      <w:bookmarkEnd w:id="16"/>
      <w:bookmarkEnd w:id="17"/>
      <w:bookmarkEnd w:id="18"/>
      <w:bookmarkEnd w:id="19"/>
      <w:r>
        <w:rPr>
          <w:rFonts w:hint="eastAsia"/>
        </w:rPr>
        <w:t>与心得</w:t>
      </w:r>
      <w:bookmarkEnd w:id="42"/>
    </w:p>
    <w:p w14:paraId="034E8E63" w14:textId="77777777" w:rsidR="000C5960" w:rsidRDefault="003A566F" w:rsidP="009A20BE">
      <w:pPr>
        <w:pStyle w:val="2"/>
      </w:pPr>
      <w:bookmarkStart w:id="43" w:name="_Toc42871571"/>
      <w:r>
        <w:rPr>
          <w:rFonts w:hint="eastAsia"/>
        </w:rPr>
        <w:t>实验</w:t>
      </w:r>
      <w:r w:rsidR="000C5960">
        <w:rPr>
          <w:rFonts w:hint="eastAsia"/>
        </w:rPr>
        <w:t>总结</w:t>
      </w:r>
      <w:bookmarkEnd w:id="43"/>
    </w:p>
    <w:p w14:paraId="77B920B6" w14:textId="39BB565B" w:rsidR="000C5960" w:rsidRDefault="003A566F">
      <w:pPr>
        <w:pStyle w:val="a3"/>
        <w:ind w:firstLine="480"/>
      </w:pPr>
      <w:r>
        <w:rPr>
          <w:rFonts w:hint="eastAsia"/>
        </w:rPr>
        <w:t>本次实验主要完成了</w:t>
      </w:r>
      <w:r w:rsidR="000C5960">
        <w:rPr>
          <w:rFonts w:hint="eastAsia"/>
        </w:rPr>
        <w:t>如下几点工作：</w:t>
      </w:r>
    </w:p>
    <w:p w14:paraId="36116CD6" w14:textId="56837C2E" w:rsidR="0049174A" w:rsidRDefault="0049174A" w:rsidP="007C5A50">
      <w:pPr>
        <w:pStyle w:val="a3"/>
        <w:numPr>
          <w:ilvl w:val="0"/>
          <w:numId w:val="9"/>
        </w:numPr>
        <w:tabs>
          <w:tab w:val="clear" w:pos="1290"/>
          <w:tab w:val="num" w:pos="993"/>
        </w:tabs>
        <w:ind w:left="993" w:firstLineChars="0" w:hanging="513"/>
      </w:pPr>
      <w:r>
        <w:rPr>
          <w:rFonts w:hint="eastAsia"/>
        </w:rPr>
        <w:t>实现了单周期</w:t>
      </w:r>
      <w:r>
        <w:rPr>
          <w:rFonts w:hint="eastAsia"/>
        </w:rPr>
        <w:t>M</w:t>
      </w:r>
      <w:r>
        <w:t>IPS CPU</w:t>
      </w:r>
      <w:r w:rsidR="008D5CDA">
        <w:rPr>
          <w:rFonts w:hint="eastAsia"/>
        </w:rPr>
        <w:t>硬布线控制器；</w:t>
      </w:r>
    </w:p>
    <w:p w14:paraId="55892782" w14:textId="6E976058" w:rsidR="0049174A" w:rsidRDefault="008D5CDA" w:rsidP="007C5A50">
      <w:pPr>
        <w:pStyle w:val="a3"/>
        <w:numPr>
          <w:ilvl w:val="0"/>
          <w:numId w:val="9"/>
        </w:numPr>
        <w:tabs>
          <w:tab w:val="clear" w:pos="1290"/>
          <w:tab w:val="num" w:pos="993"/>
        </w:tabs>
        <w:ind w:left="993" w:firstLineChars="0" w:hanging="513"/>
      </w:pPr>
      <w:r>
        <w:rPr>
          <w:rFonts w:hint="eastAsia"/>
        </w:rPr>
        <w:t>完成</w:t>
      </w:r>
      <w:r w:rsidR="0049174A">
        <w:rPr>
          <w:rFonts w:hint="eastAsia"/>
        </w:rPr>
        <w:t>了单周期</w:t>
      </w:r>
      <w:r w:rsidR="0049174A">
        <w:rPr>
          <w:rFonts w:hint="eastAsia"/>
        </w:rPr>
        <w:t>M</w:t>
      </w:r>
      <w:r w:rsidR="0049174A">
        <w:t>IPS CPU</w:t>
      </w:r>
      <w:r>
        <w:rPr>
          <w:rFonts w:hint="eastAsia"/>
        </w:rPr>
        <w:t>并正确运行程序；</w:t>
      </w:r>
    </w:p>
    <w:p w14:paraId="7A17D998" w14:textId="7BA4177E" w:rsidR="008D5CDA" w:rsidRDefault="0049174A" w:rsidP="008D5CDA">
      <w:pPr>
        <w:pStyle w:val="a3"/>
        <w:numPr>
          <w:ilvl w:val="0"/>
          <w:numId w:val="9"/>
        </w:numPr>
        <w:tabs>
          <w:tab w:val="clear" w:pos="1290"/>
          <w:tab w:val="num" w:pos="993"/>
        </w:tabs>
        <w:ind w:left="993" w:firstLineChars="0" w:hanging="513"/>
      </w:pPr>
      <w:bookmarkStart w:id="44" w:name="_Hlk42871399"/>
      <w:r>
        <w:rPr>
          <w:rFonts w:hint="eastAsia"/>
        </w:rPr>
        <w:t>实现了</w:t>
      </w:r>
      <w:r w:rsidR="008D5CDA">
        <w:rPr>
          <w:rFonts w:hint="eastAsia"/>
        </w:rPr>
        <w:t>多周期</w:t>
      </w:r>
      <w:r w:rsidR="008D5CDA">
        <w:rPr>
          <w:rFonts w:hint="eastAsia"/>
        </w:rPr>
        <w:t>MIPS CPU</w:t>
      </w:r>
      <w:r w:rsidR="008D5CDA">
        <w:rPr>
          <w:rFonts w:hint="eastAsia"/>
        </w:rPr>
        <w:t>微程序地址转移逻辑</w:t>
      </w:r>
      <w:bookmarkStart w:id="45" w:name="_Hlk42871471"/>
      <w:r w:rsidR="008D5CDA">
        <w:rPr>
          <w:rFonts w:hint="eastAsia"/>
        </w:rPr>
        <w:t>；</w:t>
      </w:r>
      <w:bookmarkEnd w:id="44"/>
      <w:bookmarkEnd w:id="45"/>
    </w:p>
    <w:p w14:paraId="6A8165EB" w14:textId="1068F251" w:rsidR="008D5CDA" w:rsidRPr="008D5CDA" w:rsidRDefault="008D5CDA" w:rsidP="008D5CDA">
      <w:pPr>
        <w:pStyle w:val="a3"/>
        <w:numPr>
          <w:ilvl w:val="0"/>
          <w:numId w:val="9"/>
        </w:numPr>
        <w:tabs>
          <w:tab w:val="clear" w:pos="1290"/>
          <w:tab w:val="num" w:pos="993"/>
        </w:tabs>
        <w:ind w:left="993" w:firstLineChars="0" w:hanging="513"/>
      </w:pPr>
      <w:r w:rsidRPr="008D5CDA">
        <w:rPr>
          <w:rFonts w:hint="eastAsia"/>
        </w:rPr>
        <w:t>实现了</w:t>
      </w:r>
      <w:r>
        <w:rPr>
          <w:rFonts w:hint="eastAsia"/>
        </w:rPr>
        <w:t>多周期</w:t>
      </w:r>
      <w:r>
        <w:rPr>
          <w:rFonts w:hint="eastAsia"/>
        </w:rPr>
        <w:t>MIPS CPU</w:t>
      </w:r>
      <w:r w:rsidRPr="008D5CDA">
        <w:rPr>
          <w:rFonts w:hint="eastAsia"/>
        </w:rPr>
        <w:t>微程序控制器；</w:t>
      </w:r>
    </w:p>
    <w:p w14:paraId="527EB40B" w14:textId="537F1025" w:rsidR="007C5A50" w:rsidRDefault="0049174A" w:rsidP="007C5A50">
      <w:pPr>
        <w:pStyle w:val="a3"/>
        <w:numPr>
          <w:ilvl w:val="0"/>
          <w:numId w:val="9"/>
        </w:numPr>
        <w:tabs>
          <w:tab w:val="clear" w:pos="1290"/>
          <w:tab w:val="num" w:pos="993"/>
        </w:tabs>
        <w:ind w:left="993" w:firstLineChars="0" w:hanging="513"/>
      </w:pPr>
      <w:r>
        <w:rPr>
          <w:rFonts w:hint="eastAsia"/>
        </w:rPr>
        <w:t>实现了多周期</w:t>
      </w:r>
      <w:r>
        <w:rPr>
          <w:rFonts w:hint="eastAsia"/>
        </w:rPr>
        <w:t>MIPS CPU</w:t>
      </w:r>
      <w:r w:rsidR="008D5CDA">
        <w:rPr>
          <w:rFonts w:hint="eastAsia"/>
        </w:rPr>
        <w:t>并正确运行程序；</w:t>
      </w:r>
      <w:r w:rsidR="008D5CDA">
        <w:t xml:space="preserve"> </w:t>
      </w:r>
    </w:p>
    <w:p w14:paraId="47DCBAA8" w14:textId="01662702" w:rsidR="000C5960" w:rsidRDefault="003A566F" w:rsidP="009A20BE">
      <w:pPr>
        <w:pStyle w:val="2"/>
      </w:pPr>
      <w:bookmarkStart w:id="46" w:name="_Toc42871572"/>
      <w:r>
        <w:rPr>
          <w:rFonts w:hint="eastAsia"/>
        </w:rPr>
        <w:t>实验心得</w:t>
      </w:r>
      <w:bookmarkEnd w:id="46"/>
    </w:p>
    <w:p w14:paraId="7AA6AF12" w14:textId="4F045056" w:rsidR="00F94363" w:rsidRDefault="00FA0918" w:rsidP="001F703E">
      <w:pPr>
        <w:pStyle w:val="a3"/>
        <w:ind w:firstLine="480"/>
      </w:pPr>
      <w:r>
        <w:rPr>
          <w:rFonts w:hint="eastAsia"/>
        </w:rPr>
        <w:t>本次实验花了很长时间，电路跑起来有很多问题，经常就无法停机或者其他等等很奇怪的问题。连接电路时要十分细心才可以。修改电路十分锻炼人的耐心，找错误要找很久才可以找到，有一次实在不知道哪里错了</w:t>
      </w:r>
      <w:r w:rsidR="00F94363">
        <w:rPr>
          <w:rFonts w:hint="eastAsia"/>
        </w:rPr>
        <w:t>，把电路文件重新连接了一次。</w:t>
      </w:r>
      <w:r w:rsidR="001F703E">
        <w:rPr>
          <w:rFonts w:hint="eastAsia"/>
        </w:rPr>
        <w:t>不过这些事情确实很好的锻炼了我的严谨与耐心。</w:t>
      </w:r>
      <w:r w:rsidR="00F94363">
        <w:rPr>
          <w:rFonts w:hint="eastAsia"/>
        </w:rPr>
        <w:t>完成电路的同时也要注意电路的整洁美观，这样不仅方便别人阅读理解，更是帮助自己去寻找电路的</w:t>
      </w:r>
      <w:r w:rsidR="00F94363">
        <w:rPr>
          <w:rFonts w:hint="eastAsia"/>
        </w:rPr>
        <w:t>bug</w:t>
      </w:r>
      <w:r w:rsidR="00F94363">
        <w:rPr>
          <w:rFonts w:hint="eastAsia"/>
        </w:rPr>
        <w:t>。</w:t>
      </w:r>
    </w:p>
    <w:p w14:paraId="3EA8ABA5" w14:textId="4DFE8FB8" w:rsidR="00F94363" w:rsidRPr="00FA0918" w:rsidRDefault="00F94363" w:rsidP="00FA0918">
      <w:pPr>
        <w:pStyle w:val="a3"/>
        <w:ind w:firstLine="480"/>
      </w:pPr>
      <w:r>
        <w:t>Logisim</w:t>
      </w:r>
      <w:r>
        <w:rPr>
          <w:rFonts w:hint="eastAsia"/>
        </w:rPr>
        <w:t>的功能部件我能更加熟练的使用配置。在</w:t>
      </w:r>
      <w:r w:rsidR="001F703E">
        <w:rPr>
          <w:rFonts w:hint="eastAsia"/>
        </w:rPr>
        <w:t>使</w:t>
      </w:r>
      <w:r>
        <w:rPr>
          <w:rFonts w:hint="eastAsia"/>
        </w:rPr>
        <w:t>用</w:t>
      </w:r>
      <w:r>
        <w:rPr>
          <w:rFonts w:hint="eastAsia"/>
        </w:rPr>
        <w:t>Logisim</w:t>
      </w:r>
      <w:r>
        <w:rPr>
          <w:rFonts w:hint="eastAsia"/>
        </w:rPr>
        <w:t>的过程中我发现了真值表的厉害，在变量不多的时候用真值表可以很容易的完成一个组合逻辑电路。</w:t>
      </w:r>
    </w:p>
    <w:p w14:paraId="1DA3DE74" w14:textId="00C5C3E2" w:rsidR="008D5CDA" w:rsidRPr="008D5CDA" w:rsidRDefault="00F94363" w:rsidP="00F94363">
      <w:pPr>
        <w:pStyle w:val="a3"/>
        <w:ind w:firstLine="480"/>
      </w:pPr>
      <w:r>
        <w:rPr>
          <w:rFonts w:hint="eastAsia"/>
        </w:rPr>
        <w:t>在</w:t>
      </w:r>
      <w:r>
        <w:rPr>
          <w:rFonts w:hint="eastAsia"/>
        </w:rPr>
        <w:t>CPU</w:t>
      </w:r>
      <w:r>
        <w:rPr>
          <w:rFonts w:hint="eastAsia"/>
        </w:rPr>
        <w:t>实验中，基本了解</w:t>
      </w:r>
      <w:r w:rsidR="008D5CDA">
        <w:rPr>
          <w:rFonts w:hint="eastAsia"/>
        </w:rPr>
        <w:t>了</w:t>
      </w:r>
      <w:r w:rsidR="008D5CDA">
        <w:rPr>
          <w:rFonts w:hint="eastAsia"/>
        </w:rPr>
        <w:t>MIPS</w:t>
      </w:r>
      <w:r w:rsidR="008D5CDA">
        <w:rPr>
          <w:rFonts w:hint="eastAsia"/>
        </w:rPr>
        <w:t>核心指令的功能，</w:t>
      </w:r>
      <w:r>
        <w:rPr>
          <w:rFonts w:hint="eastAsia"/>
        </w:rPr>
        <w:t>跟着</w:t>
      </w:r>
      <w:proofErr w:type="spellStart"/>
      <w:r>
        <w:rPr>
          <w:rFonts w:hint="eastAsia"/>
        </w:rPr>
        <w:t>mooc</w:t>
      </w:r>
      <w:proofErr w:type="spellEnd"/>
      <w:r>
        <w:rPr>
          <w:rFonts w:hint="eastAsia"/>
        </w:rPr>
        <w:t>上的讲解与自己的理解，终于可以做出一个简单的</w:t>
      </w:r>
      <w:r>
        <w:rPr>
          <w:rFonts w:hint="eastAsia"/>
        </w:rPr>
        <w:t>MIPS</w:t>
      </w:r>
      <w:r>
        <w:t xml:space="preserve"> CPU</w:t>
      </w:r>
      <w:r>
        <w:rPr>
          <w:rFonts w:hint="eastAsia"/>
        </w:rPr>
        <w:t>。</w:t>
      </w:r>
      <w:r w:rsidR="001F703E">
        <w:rPr>
          <w:rFonts w:hint="eastAsia"/>
        </w:rPr>
        <w:t>可以帮助我理解计算机底层的逻辑关系。</w:t>
      </w:r>
    </w:p>
    <w:p w14:paraId="6D0058B8" w14:textId="3D283C1F" w:rsidR="000C5960" w:rsidRDefault="00CD6241" w:rsidP="00207D8A">
      <w:pPr>
        <w:pStyle w:val="10"/>
        <w:numPr>
          <w:ilvl w:val="0"/>
          <w:numId w:val="0"/>
        </w:numPr>
        <w:ind w:left="601"/>
      </w:pPr>
      <w:bookmarkStart w:id="47" w:name="_Toc134007943"/>
      <w:bookmarkStart w:id="48" w:name="_Toc135227348"/>
      <w:bookmarkStart w:id="49" w:name="_Toc135227427"/>
      <w:bookmarkStart w:id="50" w:name="_Toc135227594"/>
      <w:bookmarkStart w:id="51" w:name="_Toc266358998"/>
      <w:bookmarkStart w:id="52" w:name="_Toc42871573"/>
      <w:r>
        <w:rPr>
          <w:rFonts w:hint="eastAsia"/>
        </w:rPr>
        <w:lastRenderedPageBreak/>
        <w:t>参考文献</w:t>
      </w:r>
      <w:bookmarkEnd w:id="47"/>
      <w:bookmarkEnd w:id="48"/>
      <w:bookmarkEnd w:id="49"/>
      <w:bookmarkEnd w:id="50"/>
      <w:bookmarkEnd w:id="51"/>
      <w:bookmarkEnd w:id="52"/>
    </w:p>
    <w:p w14:paraId="41587458" w14:textId="6B9B1919"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bookmarkStart w:id="53" w:name="_Hlt127187993"/>
      <w:bookmarkStart w:id="54" w:name="_Ref119835916"/>
      <w:bookmarkStart w:id="55" w:name="_Ref127098874"/>
      <w:bookmarkEnd w:id="53"/>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7673D776" w14:textId="6442738B" w:rsidR="001E0093" w:rsidRPr="00CE7FBA" w:rsidRDefault="001E0093" w:rsidP="007C5A50">
      <w:pPr>
        <w:pStyle w:val="a0"/>
        <w:numPr>
          <w:ilvl w:val="0"/>
          <w:numId w:val="10"/>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0D1A658D" w14:textId="7E6AD84E"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袁春风编著. 计算机组成与系统结构. 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1E0093">
      <w:pPr>
        <w:pStyle w:val="a0"/>
        <w:numPr>
          <w:ilvl w:val="0"/>
          <w:numId w:val="0"/>
        </w:numPr>
        <w:tabs>
          <w:tab w:val="left" w:pos="284"/>
        </w:tabs>
        <w:ind w:rightChars="-95" w:right="-228"/>
        <w:jc w:val="left"/>
        <w:rPr>
          <w:rFonts w:ascii="宋体" w:hAnsi="宋体" w:cs="宋体"/>
          <w:kern w:val="0"/>
          <w:szCs w:val="21"/>
        </w:rPr>
      </w:pPr>
    </w:p>
    <w:p w14:paraId="12FDF7EB" w14:textId="77777777" w:rsidR="008500E9" w:rsidRDefault="008500E9" w:rsidP="00D844AD">
      <w:pPr>
        <w:ind w:firstLineChars="200" w:firstLine="480"/>
        <w:rPr>
          <w:rFonts w:cs="宋体"/>
          <w:color w:val="E36C0A"/>
        </w:rPr>
        <w:sectPr w:rsidR="008500E9" w:rsidSect="001E0093">
          <w:headerReference w:type="default" r:id="rId39"/>
          <w:footerReference w:type="default" r:id="rId40"/>
          <w:footnotePr>
            <w:numRestart w:val="eachPage"/>
          </w:footnotePr>
          <w:pgSz w:w="11906" w:h="16838"/>
          <w:pgMar w:top="1843" w:right="1416" w:bottom="1418" w:left="1531" w:header="851" w:footer="992" w:gutter="0"/>
          <w:cols w:space="720"/>
          <w:docGrid w:type="linesAndChars" w:linePitch="459"/>
        </w:sectPr>
      </w:pPr>
      <w:bookmarkStart w:id="56" w:name="_Hlt133999525"/>
      <w:bookmarkStart w:id="57" w:name="_Hlt133997595"/>
      <w:bookmarkStart w:id="58" w:name="_Hlt133996523"/>
      <w:bookmarkStart w:id="59" w:name="_Hlt134000930"/>
      <w:bookmarkEnd w:id="54"/>
      <w:bookmarkEnd w:id="55"/>
      <w:bookmarkEnd w:id="56"/>
      <w:bookmarkEnd w:id="57"/>
      <w:bookmarkEnd w:id="58"/>
      <w:bookmarkEnd w:id="59"/>
    </w:p>
    <w:p w14:paraId="341C9CA2" w14:textId="3623862D"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407DAF47" w:rsidR="008500E9" w:rsidRPr="00D04B5E" w:rsidRDefault="00960C54" w:rsidP="00116870">
            <w:pPr>
              <w:spacing w:line="276" w:lineRule="auto"/>
              <w:ind w:firstLineChars="177" w:firstLine="425"/>
            </w:pPr>
            <w:r>
              <w:rPr>
                <w:noProof/>
              </w:rPr>
              <w:drawing>
                <wp:anchor distT="0" distB="0" distL="114300" distR="114300" simplePos="0" relativeHeight="251663360" behindDoc="0" locked="0" layoutInCell="1" allowOverlap="1" wp14:anchorId="4B216594" wp14:editId="010730DC">
                  <wp:simplePos x="0" y="0"/>
                  <wp:positionH relativeFrom="column">
                    <wp:posOffset>4729480</wp:posOffset>
                  </wp:positionH>
                  <wp:positionV relativeFrom="paragraph">
                    <wp:posOffset>256713</wp:posOffset>
                  </wp:positionV>
                  <wp:extent cx="810491" cy="538913"/>
                  <wp:effectExtent l="0" t="0" r="889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10491" cy="538913"/>
                          </a:xfrm>
                          <a:prstGeom prst="rect">
                            <a:avLst/>
                          </a:prstGeom>
                        </pic:spPr>
                      </pic:pic>
                    </a:graphicData>
                  </a:graphic>
                  <wp14:sizeRelH relativeFrom="margin">
                    <wp14:pctWidth>0</wp14:pctWidth>
                  </wp14:sizeRelH>
                  <wp14:sizeRelV relativeFrom="margin">
                    <wp14:pctHeight>0</wp14:pctHeight>
                  </wp14:sizeRelV>
                </wp:anchor>
              </w:drawing>
            </w:r>
            <w:r w:rsidR="008500E9" w:rsidRPr="00D04B5E">
              <w:rPr>
                <w:rFonts w:hint="eastAsia"/>
              </w:rPr>
              <w:t>特此声明！</w:t>
            </w:r>
          </w:p>
          <w:p w14:paraId="2F08B569" w14:textId="24ADF431" w:rsidR="008500E9" w:rsidRDefault="008500E9" w:rsidP="00960C54">
            <w:pPr>
              <w:wordWrap w:val="0"/>
              <w:spacing w:line="276" w:lineRule="auto"/>
              <w:ind w:right="1443" w:firstLineChars="177" w:firstLine="426"/>
              <w:jc w:val="right"/>
              <w:rPr>
                <w:b/>
                <w:color w:val="FF0000"/>
              </w:rPr>
            </w:pPr>
            <w:r>
              <w:rPr>
                <w:rFonts w:hint="eastAsia"/>
                <w:b/>
                <w:lang w:val="en-GB"/>
              </w:rPr>
              <w:t>作者签字</w:t>
            </w:r>
            <w:r>
              <w:rPr>
                <w:b/>
              </w:rPr>
              <w:t>:</w:t>
            </w:r>
            <w:r>
              <w:rPr>
                <w:rFonts w:hint="eastAsia"/>
                <w:b/>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bookmarkStart w:id="60" w:name="_GoBack"/>
            <w:bookmarkEnd w:id="60"/>
          </w:p>
        </w:tc>
      </w:tr>
      <w:tr w:rsidR="008500E9" w14:paraId="61474577" w14:textId="77777777" w:rsidTr="00116870">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116870">
                  <w:pPr>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6B41224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116870">
                  <w:pPr>
                    <w:jc w:val="center"/>
                    <w:rPr>
                      <w:rFonts w:ascii="楷体" w:eastAsia="楷体" w:hAnsi="楷体"/>
                      <w:sz w:val="28"/>
                    </w:rPr>
                  </w:pPr>
                </w:p>
              </w:tc>
              <w:tc>
                <w:tcPr>
                  <w:tcW w:w="1949" w:type="dxa"/>
                  <w:vAlign w:val="center"/>
                </w:tcPr>
                <w:p w14:paraId="069FF1B2" w14:textId="77777777" w:rsidR="008500E9" w:rsidRPr="002E612D" w:rsidRDefault="008500E9" w:rsidP="00116870">
                  <w:pPr>
                    <w:jc w:val="center"/>
                    <w:rPr>
                      <w:rFonts w:ascii="楷体" w:eastAsia="楷体" w:hAnsi="楷体"/>
                      <w:sz w:val="28"/>
                    </w:rPr>
                  </w:pPr>
                </w:p>
              </w:tc>
              <w:tc>
                <w:tcPr>
                  <w:tcW w:w="1949" w:type="dxa"/>
                  <w:vAlign w:val="center"/>
                </w:tcPr>
                <w:p w14:paraId="4107FDB3" w14:textId="77777777" w:rsidR="008500E9" w:rsidRPr="0078384B" w:rsidRDefault="008500E9" w:rsidP="00116870">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42"/>
      <w:footerReference w:type="default" r:id="rId43"/>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89455" w14:textId="77777777" w:rsidR="002D61AC" w:rsidRDefault="002D61AC">
      <w:r>
        <w:separator/>
      </w:r>
    </w:p>
  </w:endnote>
  <w:endnote w:type="continuationSeparator" w:id="0">
    <w:p w14:paraId="65358783" w14:textId="77777777" w:rsidR="002D61AC" w:rsidRDefault="002D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DD7F3168-7DDC-4AB0-BC45-6F8126D79380}"/>
  </w:font>
  <w:font w:name="仿宋_GB2312">
    <w:altName w:val="仿宋"/>
    <w:charset w:val="86"/>
    <w:family w:val="modern"/>
    <w:pitch w:val="fixed"/>
    <w:sig w:usb0="00000001" w:usb1="080E0000" w:usb2="00000010" w:usb3="00000000" w:csb0="00040000" w:csb1="00000000"/>
  </w:font>
  <w:font w:name="楷体_GB2312">
    <w:altName w:val="楷体"/>
    <w:panose1 w:val="00000000000000000000"/>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Bold r:id="rId2" w:subsetted="1" w:fontKey="{514AF942-461A-4B5B-B139-4BE5870AFFBC}"/>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3" w:subsetted="1" w:fontKey="{4E41A8C6-03E0-49C8-99B9-645FA486B397}"/>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4" w:subsetted="1" w:fontKey="{41EF4A4E-694B-4156-934F-5CA69E3909A2}"/>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5" w:subsetted="1" w:fontKey="{684839C3-FA72-4F77-A789-47E68B3214AE}"/>
  </w:font>
  <w:font w:name="楷体">
    <w:panose1 w:val="02010609060101010101"/>
    <w:charset w:val="86"/>
    <w:family w:val="modern"/>
    <w:pitch w:val="fixed"/>
    <w:sig w:usb0="800002BF" w:usb1="38CF7CFA" w:usb2="00000016" w:usb3="00000000" w:csb0="00040001" w:csb1="00000000"/>
    <w:embedRegular r:id="rId6" w:subsetted="1" w:fontKey="{4F5B21E9-6C61-401F-A43E-74A3A5919746}"/>
    <w:embedBold r:id="rId7" w:subsetted="1" w:fontKey="{126BF395-93D0-4C3B-886B-055E55B9CB7F}"/>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CF7691" w:rsidRDefault="00CF7691">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DC8E7"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"/>
          </w:pict>
        </mc:Fallback>
      </mc:AlternateContent>
    </w:r>
    <w:r>
      <w:fldChar w:fldCharType="begin"/>
    </w:r>
    <w:r>
      <w:instrText>PAGE   \* MERGEFORMAT</w:instrText>
    </w:r>
    <w:r>
      <w:fldChar w:fldCharType="separate"/>
    </w:r>
    <w:r w:rsidRPr="008B28F4">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CF7691" w:rsidRDefault="00CF7691">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221B"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"/>
          </w:pict>
        </mc:Fallback>
      </mc:AlternateContent>
    </w:r>
    <w:r>
      <w:fldChar w:fldCharType="begin"/>
    </w:r>
    <w:r>
      <w:instrText>PAGE   \* MERGEFORMAT</w:instrText>
    </w:r>
    <w:r>
      <w:fldChar w:fldCharType="separate"/>
    </w:r>
    <w:r w:rsidRPr="008B28F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CF7691" w:rsidRDefault="00CF7691">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CD528"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" strokeweight="3pt">
              <v:stroke linestyle="thinThin"/>
            </v:line>
          </w:pict>
        </mc:Fallback>
      </mc:AlternateContent>
    </w:r>
    <w:r>
      <w:fldChar w:fldCharType="begin"/>
    </w:r>
    <w:r>
      <w:instrText>PAGE   \* MERGEFORMAT</w:instrText>
    </w:r>
    <w:r>
      <w:fldChar w:fldCharType="separate"/>
    </w:r>
    <w:r w:rsidRPr="008B28F4">
      <w:rPr>
        <w:noProof/>
      </w:rPr>
      <w:t>25</w:t>
    </w:r>
    <w:r>
      <w:fldChar w:fldCharType="end"/>
    </w:r>
  </w:p>
  <w:p w14:paraId="32A2FD7D" w14:textId="77777777" w:rsidR="00CF7691" w:rsidRDefault="00CF76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FEAFF" w14:textId="77777777" w:rsidR="002D61AC" w:rsidRDefault="002D61AC">
      <w:r>
        <w:separator/>
      </w:r>
    </w:p>
  </w:footnote>
  <w:footnote w:type="continuationSeparator" w:id="0">
    <w:p w14:paraId="1425078B" w14:textId="77777777" w:rsidR="002D61AC" w:rsidRDefault="002D6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CF7691" w:rsidRDefault="00CF7691">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CF7691" w:rsidRDefault="00CF7691"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CF7691" w:rsidRDefault="00CF7691">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CF7691" w:rsidRDefault="00CF7691">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CF7691" w:rsidRDefault="00CF7691">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CF7691" w:rsidRDefault="00CF7691">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CF7691" w:rsidRPr="00EB7723" w:rsidRDefault="00CF7691">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CF7691" w:rsidRPr="00EB7723" w:rsidRDefault="00CF7691">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CF7691" w:rsidRDefault="00CF7691">
    <w:pPr>
      <w:pStyle w:val="aff4"/>
      <w:pBdr>
        <w:bottom w:val="none" w:sz="0" w:space="0" w:color="auto"/>
      </w:pBdr>
    </w:pPr>
  </w:p>
  <w:p w14:paraId="5D54010F" w14:textId="51E9092A" w:rsidR="00CF7691" w:rsidRDefault="00CF7691">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5F78F"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CF7691" w:rsidRPr="00EB7723" w:rsidRDefault="00CF7691"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66A3F5FC" w14:textId="77777777" w:rsidR="00CF7691" w:rsidRPr="00EB7723" w:rsidRDefault="00CF7691"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29D457C3"/>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A7760BE"/>
    <w:multiLevelType w:val="hybridMultilevel"/>
    <w:tmpl w:val="2DBA916A"/>
    <w:lvl w:ilvl="0" w:tplc="7BDC20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DB65F9"/>
    <w:multiLevelType w:val="hybridMultilevel"/>
    <w:tmpl w:val="C866848A"/>
    <w:lvl w:ilvl="0" w:tplc="99E21C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2" w15:restartNumberingAfterBreak="0">
    <w:nsid w:val="457D1F91"/>
    <w:multiLevelType w:val="hybridMultilevel"/>
    <w:tmpl w:val="9A3ECDC2"/>
    <w:lvl w:ilvl="0" w:tplc="1452E1E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170C4"/>
    <w:multiLevelType w:val="hybridMultilevel"/>
    <w:tmpl w:val="5486197C"/>
    <w:lvl w:ilvl="0" w:tplc="3E2CA4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583F9A"/>
    <w:multiLevelType w:val="hybridMultilevel"/>
    <w:tmpl w:val="9A3ECDC2"/>
    <w:lvl w:ilvl="0" w:tplc="1452E1E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6D3A0E"/>
    <w:multiLevelType w:val="hybridMultilevel"/>
    <w:tmpl w:val="267CD042"/>
    <w:lvl w:ilvl="0" w:tplc="1CBCBD64">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11"/>
  </w:num>
  <w:num w:numId="12">
    <w:abstractNumId w:val="9"/>
  </w:num>
  <w:num w:numId="13">
    <w:abstractNumId w:val="13"/>
  </w:num>
  <w:num w:numId="14">
    <w:abstractNumId w:val="15"/>
  </w:num>
  <w:num w:numId="15">
    <w:abstractNumId w:val="8"/>
  </w:num>
  <w:num w:numId="16">
    <w:abstractNumId w:val="10"/>
  </w:num>
  <w:num w:numId="17">
    <w:abstractNumId w:val="14"/>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61AD6"/>
    <w:rsid w:val="00086216"/>
    <w:rsid w:val="000A3915"/>
    <w:rsid w:val="000C5960"/>
    <w:rsid w:val="001035B8"/>
    <w:rsid w:val="00116870"/>
    <w:rsid w:val="00140BB2"/>
    <w:rsid w:val="001560D2"/>
    <w:rsid w:val="001653FD"/>
    <w:rsid w:val="00172A27"/>
    <w:rsid w:val="00186A26"/>
    <w:rsid w:val="00194DAC"/>
    <w:rsid w:val="001A10E8"/>
    <w:rsid w:val="001B2DFF"/>
    <w:rsid w:val="001C5F4B"/>
    <w:rsid w:val="001E0093"/>
    <w:rsid w:val="001F703E"/>
    <w:rsid w:val="0020007E"/>
    <w:rsid w:val="00207D8A"/>
    <w:rsid w:val="002113B0"/>
    <w:rsid w:val="002126B4"/>
    <w:rsid w:val="00217EE9"/>
    <w:rsid w:val="00220015"/>
    <w:rsid w:val="0022540E"/>
    <w:rsid w:val="002370A2"/>
    <w:rsid w:val="00244457"/>
    <w:rsid w:val="00245252"/>
    <w:rsid w:val="00251310"/>
    <w:rsid w:val="0026069D"/>
    <w:rsid w:val="00260946"/>
    <w:rsid w:val="00262EA4"/>
    <w:rsid w:val="0026497A"/>
    <w:rsid w:val="002671B7"/>
    <w:rsid w:val="00276741"/>
    <w:rsid w:val="00283534"/>
    <w:rsid w:val="00292FEE"/>
    <w:rsid w:val="00294C2D"/>
    <w:rsid w:val="002B45CE"/>
    <w:rsid w:val="002C2482"/>
    <w:rsid w:val="002D61AC"/>
    <w:rsid w:val="002F77AC"/>
    <w:rsid w:val="003279EE"/>
    <w:rsid w:val="003339B3"/>
    <w:rsid w:val="00342864"/>
    <w:rsid w:val="003462FA"/>
    <w:rsid w:val="0035136B"/>
    <w:rsid w:val="00377890"/>
    <w:rsid w:val="00377DB8"/>
    <w:rsid w:val="00380928"/>
    <w:rsid w:val="003961D6"/>
    <w:rsid w:val="0039700A"/>
    <w:rsid w:val="003A2CB6"/>
    <w:rsid w:val="003A566F"/>
    <w:rsid w:val="003B5272"/>
    <w:rsid w:val="003B623B"/>
    <w:rsid w:val="003C3B2E"/>
    <w:rsid w:val="003D5A43"/>
    <w:rsid w:val="003E16EA"/>
    <w:rsid w:val="003F35CB"/>
    <w:rsid w:val="0044137D"/>
    <w:rsid w:val="00441CF0"/>
    <w:rsid w:val="0044224F"/>
    <w:rsid w:val="00452240"/>
    <w:rsid w:val="004868D4"/>
    <w:rsid w:val="0049174A"/>
    <w:rsid w:val="004A1D5F"/>
    <w:rsid w:val="004A2E35"/>
    <w:rsid w:val="004A59A7"/>
    <w:rsid w:val="004D446A"/>
    <w:rsid w:val="004E385D"/>
    <w:rsid w:val="00513BC6"/>
    <w:rsid w:val="00515E1E"/>
    <w:rsid w:val="005169D6"/>
    <w:rsid w:val="00516C7B"/>
    <w:rsid w:val="00517FB0"/>
    <w:rsid w:val="0053641D"/>
    <w:rsid w:val="005366D0"/>
    <w:rsid w:val="00540570"/>
    <w:rsid w:val="005410B9"/>
    <w:rsid w:val="005850BD"/>
    <w:rsid w:val="00590089"/>
    <w:rsid w:val="005A1811"/>
    <w:rsid w:val="005A6CFA"/>
    <w:rsid w:val="005A7DE6"/>
    <w:rsid w:val="005D2A92"/>
    <w:rsid w:val="0061174A"/>
    <w:rsid w:val="006241B3"/>
    <w:rsid w:val="0063251C"/>
    <w:rsid w:val="0067778B"/>
    <w:rsid w:val="006B313D"/>
    <w:rsid w:val="006B5CA8"/>
    <w:rsid w:val="006D6CAF"/>
    <w:rsid w:val="006F6081"/>
    <w:rsid w:val="007301FD"/>
    <w:rsid w:val="00734300"/>
    <w:rsid w:val="007368B3"/>
    <w:rsid w:val="00741A92"/>
    <w:rsid w:val="007531DB"/>
    <w:rsid w:val="007604BB"/>
    <w:rsid w:val="0076565C"/>
    <w:rsid w:val="00792FA6"/>
    <w:rsid w:val="0079589D"/>
    <w:rsid w:val="007C5A50"/>
    <w:rsid w:val="007C6B71"/>
    <w:rsid w:val="007E12D0"/>
    <w:rsid w:val="007E66CC"/>
    <w:rsid w:val="008237E9"/>
    <w:rsid w:val="008238D0"/>
    <w:rsid w:val="008500E9"/>
    <w:rsid w:val="00866345"/>
    <w:rsid w:val="008938DA"/>
    <w:rsid w:val="00896359"/>
    <w:rsid w:val="008A58A7"/>
    <w:rsid w:val="008B28F4"/>
    <w:rsid w:val="008B606E"/>
    <w:rsid w:val="008D109B"/>
    <w:rsid w:val="008D5CDA"/>
    <w:rsid w:val="008F3AB4"/>
    <w:rsid w:val="008F696C"/>
    <w:rsid w:val="00914697"/>
    <w:rsid w:val="009170F2"/>
    <w:rsid w:val="00925317"/>
    <w:rsid w:val="009319B4"/>
    <w:rsid w:val="009337A2"/>
    <w:rsid w:val="0093739E"/>
    <w:rsid w:val="00960C54"/>
    <w:rsid w:val="00974DB8"/>
    <w:rsid w:val="00987260"/>
    <w:rsid w:val="009A20BE"/>
    <w:rsid w:val="009B5B12"/>
    <w:rsid w:val="009E5D66"/>
    <w:rsid w:val="009F3D07"/>
    <w:rsid w:val="009F4396"/>
    <w:rsid w:val="00A013BC"/>
    <w:rsid w:val="00A16DF0"/>
    <w:rsid w:val="00A24657"/>
    <w:rsid w:val="00A275BE"/>
    <w:rsid w:val="00A53231"/>
    <w:rsid w:val="00A648A4"/>
    <w:rsid w:val="00AA50A1"/>
    <w:rsid w:val="00AC4BE3"/>
    <w:rsid w:val="00AD752A"/>
    <w:rsid w:val="00AE5471"/>
    <w:rsid w:val="00AE7CDE"/>
    <w:rsid w:val="00AF7DA7"/>
    <w:rsid w:val="00B20239"/>
    <w:rsid w:val="00B207BA"/>
    <w:rsid w:val="00B5427A"/>
    <w:rsid w:val="00B60798"/>
    <w:rsid w:val="00B74C5F"/>
    <w:rsid w:val="00B77440"/>
    <w:rsid w:val="00B86E7A"/>
    <w:rsid w:val="00B91A6F"/>
    <w:rsid w:val="00B927C5"/>
    <w:rsid w:val="00B949F8"/>
    <w:rsid w:val="00BD59DA"/>
    <w:rsid w:val="00BE466B"/>
    <w:rsid w:val="00BF0CCA"/>
    <w:rsid w:val="00C3471B"/>
    <w:rsid w:val="00C43794"/>
    <w:rsid w:val="00C44DE1"/>
    <w:rsid w:val="00C6058E"/>
    <w:rsid w:val="00C97061"/>
    <w:rsid w:val="00CA3C82"/>
    <w:rsid w:val="00CB2392"/>
    <w:rsid w:val="00CB44A2"/>
    <w:rsid w:val="00CC375F"/>
    <w:rsid w:val="00CC727B"/>
    <w:rsid w:val="00CD6241"/>
    <w:rsid w:val="00CE4260"/>
    <w:rsid w:val="00CE7FBA"/>
    <w:rsid w:val="00CF7691"/>
    <w:rsid w:val="00D00130"/>
    <w:rsid w:val="00D0175A"/>
    <w:rsid w:val="00D067A2"/>
    <w:rsid w:val="00D21C3E"/>
    <w:rsid w:val="00D319EF"/>
    <w:rsid w:val="00D337FA"/>
    <w:rsid w:val="00D42802"/>
    <w:rsid w:val="00D466FE"/>
    <w:rsid w:val="00D61E74"/>
    <w:rsid w:val="00D844AD"/>
    <w:rsid w:val="00D84516"/>
    <w:rsid w:val="00D87DBA"/>
    <w:rsid w:val="00DC13BD"/>
    <w:rsid w:val="00DE1F85"/>
    <w:rsid w:val="00DF3237"/>
    <w:rsid w:val="00E05066"/>
    <w:rsid w:val="00E05229"/>
    <w:rsid w:val="00E4054C"/>
    <w:rsid w:val="00EB1C29"/>
    <w:rsid w:val="00EB7723"/>
    <w:rsid w:val="00ED0705"/>
    <w:rsid w:val="00ED1259"/>
    <w:rsid w:val="00F01802"/>
    <w:rsid w:val="00F05955"/>
    <w:rsid w:val="00F10F46"/>
    <w:rsid w:val="00F1301D"/>
    <w:rsid w:val="00F16182"/>
    <w:rsid w:val="00F21128"/>
    <w:rsid w:val="00F24BE4"/>
    <w:rsid w:val="00F348B8"/>
    <w:rsid w:val="00F42048"/>
    <w:rsid w:val="00F5775D"/>
    <w:rsid w:val="00F85593"/>
    <w:rsid w:val="00F94363"/>
    <w:rsid w:val="00FA0683"/>
    <w:rsid w:val="00FA0918"/>
    <w:rsid w:val="00FB25D5"/>
    <w:rsid w:val="00FC18B6"/>
    <w:rsid w:val="00FD6422"/>
    <w:rsid w:val="00FF60F3"/>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021B3731-F145-492E-8BB9-46826E73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FF60F3"/>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styleId="TOC1">
    <w:name w:val="toc 1"/>
    <w:basedOn w:val="a2"/>
    <w:next w:val="a2"/>
    <w:autoRedefine/>
    <w:uiPriority w:val="39"/>
    <w:unhideWhenUsed/>
    <w:rsid w:val="003C3B2E"/>
    <w:pPr>
      <w:tabs>
        <w:tab w:val="left" w:pos="420"/>
        <w:tab w:val="right" w:leader="dot" w:pos="8834"/>
      </w:tabs>
      <w:spacing w:before="120" w:after="120"/>
      <w:jc w:val="left"/>
    </w:pPr>
    <w:rPr>
      <w:rFonts w:ascii="Calibri" w:hAnsi="Calibri"/>
      <w:b/>
      <w:bCs/>
      <w:noProof/>
      <w:sz w:val="28"/>
      <w:szCs w:val="28"/>
    </w:rPr>
  </w:style>
  <w:style w:type="paragraph" w:styleId="TOC2">
    <w:name w:val="toc 2"/>
    <w:basedOn w:val="a2"/>
    <w:next w:val="a2"/>
    <w:autoRedefine/>
    <w:uiPriority w:val="39"/>
    <w:unhideWhenUsed/>
    <w:rsid w:val="003C3B2E"/>
    <w:pPr>
      <w:tabs>
        <w:tab w:val="left" w:pos="1050"/>
        <w:tab w:val="right" w:leader="dot" w:pos="8834"/>
      </w:tabs>
      <w:ind w:left="238"/>
    </w:pPr>
  </w:style>
  <w:style w:type="character" w:styleId="affc">
    <w:name w:val="Unresolved Mention"/>
    <w:basedOn w:val="a4"/>
    <w:uiPriority w:val="99"/>
    <w:semiHidden/>
    <w:unhideWhenUsed/>
    <w:rsid w:val="00ED0705"/>
    <w:rPr>
      <w:color w:val="605E5C"/>
      <w:shd w:val="clear" w:color="auto" w:fill="E1DFDD"/>
    </w:rPr>
  </w:style>
  <w:style w:type="character" w:customStyle="1" w:styleId="Char">
    <w:name w:val="题注 Char"/>
    <w:rsid w:val="00B20239"/>
    <w:rPr>
      <w:rFonts w:ascii="黑体" w:eastAsia="黑体" w:hAnsi="黑体" w:cs="Arial"/>
      <w:kern w:val="2"/>
      <w:sz w:val="21"/>
    </w:rPr>
  </w:style>
  <w:style w:type="table" w:styleId="13">
    <w:name w:val="Plain Table 1"/>
    <w:basedOn w:val="a5"/>
    <w:uiPriority w:val="41"/>
    <w:rsid w:val="00441C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d">
    <w:name w:val="Table Grid"/>
    <w:basedOn w:val="a5"/>
    <w:uiPriority w:val="39"/>
    <w:rsid w:val="00C44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List Paragraph"/>
    <w:basedOn w:val="a2"/>
    <w:uiPriority w:val="34"/>
    <w:qFormat/>
    <w:rsid w:val="003F35CB"/>
    <w:pPr>
      <w:ind w:firstLineChars="200" w:firstLine="420"/>
    </w:pPr>
  </w:style>
  <w:style w:type="character" w:customStyle="1" w:styleId="Char0">
    <w:name w:val="正文缩进 Char"/>
    <w:rsid w:val="0022540E"/>
    <w:rPr>
      <w:kern w:val="2"/>
      <w:sz w:val="24"/>
      <w:szCs w:val="24"/>
    </w:rPr>
  </w:style>
  <w:style w:type="character" w:customStyle="1" w:styleId="3Char">
    <w:name w:val="标题 3 Char"/>
    <w:rsid w:val="00914697"/>
    <w:rPr>
      <w:rFonts w:ascii="Arial" w:eastAsia="黑体" w:hAnsi="Arial"/>
      <w:bCs/>
      <w:kern w:val="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0699">
      <w:bodyDiv w:val="1"/>
      <w:marLeft w:val="0"/>
      <w:marRight w:val="0"/>
      <w:marTop w:val="0"/>
      <w:marBottom w:val="0"/>
      <w:divBdr>
        <w:top w:val="none" w:sz="0" w:space="0" w:color="auto"/>
        <w:left w:val="none" w:sz="0" w:space="0" w:color="auto"/>
        <w:bottom w:val="none" w:sz="0" w:space="0" w:color="auto"/>
        <w:right w:val="none" w:sz="0" w:space="0" w:color="auto"/>
      </w:divBdr>
    </w:div>
    <w:div w:id="533808850">
      <w:bodyDiv w:val="1"/>
      <w:marLeft w:val="0"/>
      <w:marRight w:val="0"/>
      <w:marTop w:val="0"/>
      <w:marBottom w:val="0"/>
      <w:divBdr>
        <w:top w:val="none" w:sz="0" w:space="0" w:color="auto"/>
        <w:left w:val="none" w:sz="0" w:space="0" w:color="auto"/>
        <w:bottom w:val="none" w:sz="0" w:space="0" w:color="auto"/>
        <w:right w:val="none" w:sz="0" w:space="0" w:color="auto"/>
      </w:divBdr>
    </w:div>
    <w:div w:id="707677877">
      <w:bodyDiv w:val="1"/>
      <w:marLeft w:val="0"/>
      <w:marRight w:val="0"/>
      <w:marTop w:val="0"/>
      <w:marBottom w:val="0"/>
      <w:divBdr>
        <w:top w:val="none" w:sz="0" w:space="0" w:color="auto"/>
        <w:left w:val="none" w:sz="0" w:space="0" w:color="auto"/>
        <w:bottom w:val="none" w:sz="0" w:space="0" w:color="auto"/>
        <w:right w:val="none" w:sz="0" w:space="0" w:color="auto"/>
      </w:divBdr>
    </w:div>
    <w:div w:id="741294815">
      <w:bodyDiv w:val="1"/>
      <w:marLeft w:val="0"/>
      <w:marRight w:val="0"/>
      <w:marTop w:val="0"/>
      <w:marBottom w:val="0"/>
      <w:divBdr>
        <w:top w:val="none" w:sz="0" w:space="0" w:color="auto"/>
        <w:left w:val="none" w:sz="0" w:space="0" w:color="auto"/>
        <w:bottom w:val="none" w:sz="0" w:space="0" w:color="auto"/>
        <w:right w:val="none" w:sz="0" w:space="0" w:color="auto"/>
      </w:divBdr>
    </w:div>
    <w:div w:id="814834569">
      <w:bodyDiv w:val="1"/>
      <w:marLeft w:val="0"/>
      <w:marRight w:val="0"/>
      <w:marTop w:val="0"/>
      <w:marBottom w:val="0"/>
      <w:divBdr>
        <w:top w:val="none" w:sz="0" w:space="0" w:color="auto"/>
        <w:left w:val="none" w:sz="0" w:space="0" w:color="auto"/>
        <w:bottom w:val="none" w:sz="0" w:space="0" w:color="auto"/>
        <w:right w:val="none" w:sz="0" w:space="0" w:color="auto"/>
      </w:divBdr>
    </w:div>
    <w:div w:id="829449471">
      <w:bodyDiv w:val="1"/>
      <w:marLeft w:val="0"/>
      <w:marRight w:val="0"/>
      <w:marTop w:val="0"/>
      <w:marBottom w:val="0"/>
      <w:divBdr>
        <w:top w:val="none" w:sz="0" w:space="0" w:color="auto"/>
        <w:left w:val="none" w:sz="0" w:space="0" w:color="auto"/>
        <w:bottom w:val="none" w:sz="0" w:space="0" w:color="auto"/>
        <w:right w:val="none" w:sz="0" w:space="0" w:color="auto"/>
      </w:divBdr>
    </w:div>
    <w:div w:id="1154370993">
      <w:bodyDiv w:val="1"/>
      <w:marLeft w:val="0"/>
      <w:marRight w:val="0"/>
      <w:marTop w:val="0"/>
      <w:marBottom w:val="0"/>
      <w:divBdr>
        <w:top w:val="none" w:sz="0" w:space="0" w:color="auto"/>
        <w:left w:val="none" w:sz="0" w:space="0" w:color="auto"/>
        <w:bottom w:val="none" w:sz="0" w:space="0" w:color="auto"/>
        <w:right w:val="none" w:sz="0" w:space="0" w:color="auto"/>
      </w:divBdr>
      <w:divsChild>
        <w:div w:id="1098058594">
          <w:marLeft w:val="0"/>
          <w:marRight w:val="0"/>
          <w:marTop w:val="0"/>
          <w:marBottom w:val="0"/>
          <w:divBdr>
            <w:top w:val="none" w:sz="0" w:space="0" w:color="auto"/>
            <w:left w:val="none" w:sz="0" w:space="0" w:color="auto"/>
            <w:bottom w:val="none" w:sz="0" w:space="0" w:color="auto"/>
            <w:right w:val="none" w:sz="0" w:space="0" w:color="auto"/>
          </w:divBdr>
        </w:div>
      </w:divsChild>
    </w:div>
    <w:div w:id="1256746330">
      <w:bodyDiv w:val="1"/>
      <w:marLeft w:val="0"/>
      <w:marRight w:val="0"/>
      <w:marTop w:val="0"/>
      <w:marBottom w:val="0"/>
      <w:divBdr>
        <w:top w:val="none" w:sz="0" w:space="0" w:color="auto"/>
        <w:left w:val="none" w:sz="0" w:space="0" w:color="auto"/>
        <w:bottom w:val="none" w:sz="0" w:space="0" w:color="auto"/>
        <w:right w:val="none" w:sz="0" w:space="0" w:color="auto"/>
      </w:divBdr>
      <w:divsChild>
        <w:div w:id="69936199">
          <w:marLeft w:val="0"/>
          <w:marRight w:val="0"/>
          <w:marTop w:val="0"/>
          <w:marBottom w:val="0"/>
          <w:divBdr>
            <w:top w:val="none" w:sz="0" w:space="0" w:color="auto"/>
            <w:left w:val="none" w:sz="0" w:space="0" w:color="auto"/>
            <w:bottom w:val="none" w:sz="0" w:space="0" w:color="auto"/>
            <w:right w:val="none" w:sz="0" w:space="0" w:color="auto"/>
          </w:divBdr>
        </w:div>
      </w:divsChild>
    </w:div>
    <w:div w:id="1280986039">
      <w:bodyDiv w:val="1"/>
      <w:marLeft w:val="0"/>
      <w:marRight w:val="0"/>
      <w:marTop w:val="0"/>
      <w:marBottom w:val="0"/>
      <w:divBdr>
        <w:top w:val="none" w:sz="0" w:space="0" w:color="auto"/>
        <w:left w:val="none" w:sz="0" w:space="0" w:color="auto"/>
        <w:bottom w:val="none" w:sz="0" w:space="0" w:color="auto"/>
        <w:right w:val="none" w:sz="0" w:space="0" w:color="auto"/>
      </w:divBdr>
    </w:div>
    <w:div w:id="1734547448">
      <w:bodyDiv w:val="1"/>
      <w:marLeft w:val="0"/>
      <w:marRight w:val="0"/>
      <w:marTop w:val="0"/>
      <w:marBottom w:val="0"/>
      <w:divBdr>
        <w:top w:val="none" w:sz="0" w:space="0" w:color="auto"/>
        <w:left w:val="none" w:sz="0" w:space="0" w:color="auto"/>
        <w:bottom w:val="none" w:sz="0" w:space="0" w:color="auto"/>
        <w:right w:val="none" w:sz="0" w:space="0" w:color="auto"/>
      </w:divBdr>
    </w:div>
    <w:div w:id="1911037564">
      <w:bodyDiv w:val="1"/>
      <w:marLeft w:val="0"/>
      <w:marRight w:val="0"/>
      <w:marTop w:val="0"/>
      <w:marBottom w:val="0"/>
      <w:divBdr>
        <w:top w:val="none" w:sz="0" w:space="0" w:color="auto"/>
        <w:left w:val="none" w:sz="0" w:space="0" w:color="auto"/>
        <w:bottom w:val="none" w:sz="0" w:space="0" w:color="auto"/>
        <w:right w:val="none" w:sz="0" w:space="0" w:color="auto"/>
      </w:divBdr>
    </w:div>
    <w:div w:id="2012445955">
      <w:bodyDiv w:val="1"/>
      <w:marLeft w:val="0"/>
      <w:marRight w:val="0"/>
      <w:marTop w:val="0"/>
      <w:marBottom w:val="0"/>
      <w:divBdr>
        <w:top w:val="none" w:sz="0" w:space="0" w:color="auto"/>
        <w:left w:val="none" w:sz="0" w:space="0" w:color="auto"/>
        <w:bottom w:val="none" w:sz="0" w:space="0" w:color="auto"/>
        <w:right w:val="none" w:sz="0" w:space="0" w:color="auto"/>
      </w:divBdr>
      <w:divsChild>
        <w:div w:id="973563674">
          <w:marLeft w:val="0"/>
          <w:marRight w:val="0"/>
          <w:marTop w:val="0"/>
          <w:marBottom w:val="0"/>
          <w:divBdr>
            <w:top w:val="none" w:sz="0" w:space="0" w:color="auto"/>
            <w:left w:val="none" w:sz="0" w:space="0" w:color="auto"/>
            <w:bottom w:val="none" w:sz="0" w:space="0" w:color="auto"/>
            <w:right w:val="none" w:sz="0" w:space="0" w:color="auto"/>
          </w:divBdr>
        </w:div>
      </w:divsChild>
    </w:div>
    <w:div w:id="2115976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file:///E:\QQ%20files\2388399761\Image\C2C\DD%7bD7X1NTDZMPC0_465TCDS.png" TargetMode="External"/><Relationship Id="rId37" Type="http://schemas.openxmlformats.org/officeDocument/2006/relationships/image" Target="media/image20.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xxxxxxxxx@qq.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file:///E:\QQ%20files\2388399761\Image\C2C\X)W5M(F(HMB$B_0Q$TIA)T7.png" TargetMode="External"/><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footer" Target="footer1.xml"/><Relationship Id="rId41" Type="http://schemas.openxmlformats.org/officeDocument/2006/relationships/image" Target="media/image2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606F0263679CC4F88AA3C12B2526D73" ma:contentTypeVersion="11" ma:contentTypeDescription="Create a new document." ma:contentTypeScope="" ma:versionID="a8bf76fb59d5d4bf32b6a09acd4e1c6f">
  <xsd:schema xmlns:xsd="http://www.w3.org/2001/XMLSchema" xmlns:xs="http://www.w3.org/2001/XMLSchema" xmlns:p="http://schemas.microsoft.com/office/2006/metadata/properties" xmlns:ns3="39110c61-6501-4eb2-8ead-f3807d5a2f3d" xmlns:ns4="cf4fdee8-72af-4fc5-8d17-47830e7d14e3" targetNamespace="http://schemas.microsoft.com/office/2006/metadata/properties" ma:root="true" ma:fieldsID="ab2645d3946d3f674652e14ad0fc6202" ns3:_="" ns4:_="">
    <xsd:import namespace="39110c61-6501-4eb2-8ead-f3807d5a2f3d"/>
    <xsd:import namespace="cf4fdee8-72af-4fc5-8d17-47830e7d14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110c61-6501-4eb2-8ead-f3807d5a2f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4fdee8-72af-4fc5-8d17-47830e7d14e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09D0-0CDC-424A-BCFD-FC9C59DF930C}">
  <ds:schemaRefs>
    <ds:schemaRef ds:uri="http://schemas.microsoft.com/sharepoint/v3/contenttype/forms"/>
  </ds:schemaRefs>
</ds:datastoreItem>
</file>

<file path=customXml/itemProps2.xml><?xml version="1.0" encoding="utf-8"?>
<ds:datastoreItem xmlns:ds="http://schemas.openxmlformats.org/officeDocument/2006/customXml" ds:itemID="{6C1B2C3F-CDD4-48F6-BAE2-9117173AB82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18B6CB-378F-4B55-94B1-7C8C37CA78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110c61-6501-4eb2-8ead-f3807d5a2f3d"/>
    <ds:schemaRef ds:uri="cf4fdee8-72af-4fc5-8d17-47830e7d14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9AF390-41C8-4AF3-A0B3-D72B8AB3D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15</Pages>
  <Words>684</Words>
  <Characters>3903</Characters>
  <Application>Microsoft Office Word</Application>
  <DocSecurity>0</DocSecurity>
  <PresentationFormat/>
  <Lines>32</Lines>
  <Paragraphs>9</Paragraphs>
  <Slides>0</Slides>
  <Notes>0</Notes>
  <HiddenSlides>0</HiddenSlides>
  <MMClips>0</MMClips>
  <ScaleCrop>false</ScaleCrop>
  <Manager/>
  <Company>HUST</Company>
  <LinksUpToDate>false</LinksUpToDate>
  <CharactersWithSpaces>4578</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城 昂</cp:lastModifiedBy>
  <cp:revision>10</cp:revision>
  <cp:lastPrinted>2015-02-28T08:26:00Z</cp:lastPrinted>
  <dcterms:created xsi:type="dcterms:W3CDTF">2020-06-12T06:05:00Z</dcterms:created>
  <dcterms:modified xsi:type="dcterms:W3CDTF">2020-06-12T09:01:00Z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ContentTypeId">
    <vt:lpwstr>0x0101006606F0263679CC4F88AA3C12B2526D73</vt:lpwstr>
  </property>
</Properties>
</file>